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ova">
    <w:altName w:val="Arial Nova"/>
    <w:charset w:val="00"/>
    <w:family w:val="swiss"/>
    <w:pitch w:val="variable"/>
    <w:sig w:usb0="0000028F" w:usb1="00000002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Kozuka Gothic Pro M">
    <w:panose1 w:val="020B0700000000000000"/>
    <w:charset w:val="80"/>
    <w:family w:val="swiss"/>
    <w:notTrueType/>
    <w:pitch w:val="variable"/>
    <w:sig w:usb0="00000283" w:usb1="2AC71C11" w:usb2="00000012" w:usb3="00000000" w:csb0="00020005" w:csb1="00000000"/>
  </w:font>
  <w:font w:name="Nyala">
    <w:charset w:val="00"/>
    <w:family w:val="auto"/>
    <w:pitch w:val="variable"/>
    <w:sig w:usb0="A000006F" w:usb1="00000000" w:usb2="00000800" w:usb3="00000000" w:csb0="0000009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7DDA895E"/>
    <w:lvl w:ilvl="0">
      <w:start w:val="1"/>
      <w:numFmt w:val="decimal"/>
      <w:pStyle w:val="ListeNumara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87CCEA8"/>
    <w:lvl w:ilvl="0">
      <w:start w:val="1"/>
      <w:numFmt w:val="decimal"/>
      <w:pStyle w:val="ListeNumara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B11CF322"/>
    <w:lvl w:ilvl="0">
      <w:start w:val="1"/>
      <w:numFmt w:val="decimal"/>
      <w:pStyle w:val="ListeNumara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0CBABD1E"/>
    <w:lvl w:ilvl="0">
      <w:start w:val="1"/>
      <w:numFmt w:val="decimal"/>
      <w:pStyle w:val="ListeNumara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83D28AFA"/>
    <w:lvl w:ilvl="0">
      <w:start w:val="1"/>
      <w:numFmt w:val="bullet"/>
      <w:pStyle w:val="ListeMaddemi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6BF62212"/>
    <w:lvl w:ilvl="0">
      <w:start w:val="1"/>
      <w:numFmt w:val="bullet"/>
      <w:pStyle w:val="ListeMaddemi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336AB77A"/>
    <w:lvl w:ilvl="0">
      <w:start w:val="1"/>
      <w:numFmt w:val="bullet"/>
      <w:pStyle w:val="ListeMaddemi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07C9D6E"/>
    <w:lvl w:ilvl="0">
      <w:start w:val="1"/>
      <w:numFmt w:val="bullet"/>
      <w:pStyle w:val="ListeMaddemi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10AE9C6"/>
    <w:lvl w:ilvl="0">
      <w:start w:val="1"/>
      <w:numFmt w:val="decimal"/>
      <w:pStyle w:val="ListeNumara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1925DB2"/>
    <w:lvl w:ilvl="0">
      <w:start w:val="1"/>
      <w:numFmt w:val="bullet"/>
      <w:pStyle w:val="ListeMaddemi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0BA73598"/>
    <w:multiLevelType w:val="multilevel"/>
    <w:tmpl w:val="04090023"/>
    <w:styleLink w:val="MakaleBlm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1A252511"/>
    <w:multiLevelType w:val="hybridMultilevel"/>
    <w:tmpl w:val="5C20CF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B4A260B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24B57295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3AEB0273"/>
    <w:multiLevelType w:val="multilevel"/>
    <w:tmpl w:val="526206A0"/>
    <w:lvl w:ilvl="0">
      <w:start w:val="1"/>
      <w:numFmt w:val="upperRoman"/>
      <w:lvlText w:val="Makale %1."/>
      <w:lvlJc w:val="left"/>
      <w:pPr>
        <w:ind w:left="0" w:firstLine="0"/>
      </w:pPr>
    </w:lvl>
    <w:lvl w:ilvl="1">
      <w:start w:val="1"/>
      <w:numFmt w:val="decimalZero"/>
      <w:isLgl/>
      <w:lvlText w:val="Bölüm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1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484C4F29"/>
    <w:multiLevelType w:val="multilevel"/>
    <w:tmpl w:val="D8061F64"/>
    <w:lvl w:ilvl="0">
      <w:start w:val="1"/>
      <w:numFmt w:val="upperRoman"/>
      <w:lvlText w:val="Makale %1."/>
      <w:lvlJc w:val="left"/>
      <w:pPr>
        <w:ind w:left="0" w:firstLine="0"/>
      </w:pPr>
    </w:lvl>
    <w:lvl w:ilvl="1">
      <w:start w:val="1"/>
      <w:numFmt w:val="decimalZero"/>
      <w:isLgl/>
      <w:lvlText w:val="Bölüm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3" w15:restartNumberingAfterBreak="0">
    <w:nsid w:val="59350CFB"/>
    <w:multiLevelType w:val="multilevel"/>
    <w:tmpl w:val="9DF09F08"/>
    <w:lvl w:ilvl="0">
      <w:start w:val="1"/>
      <w:numFmt w:val="upperRoman"/>
      <w:lvlText w:val="Makale %1."/>
      <w:lvlJc w:val="left"/>
      <w:pPr>
        <w:ind w:left="0" w:firstLine="0"/>
      </w:pPr>
    </w:lvl>
    <w:lvl w:ilvl="1">
      <w:start w:val="1"/>
      <w:numFmt w:val="decimalZero"/>
      <w:isLgl/>
      <w:lvlText w:val="Bölüm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4" w15:restartNumberingAfterBreak="0">
    <w:nsid w:val="5DEC6B47"/>
    <w:multiLevelType w:val="multilevel"/>
    <w:tmpl w:val="604E1C0A"/>
    <w:lvl w:ilvl="0">
      <w:start w:val="1"/>
      <w:numFmt w:val="upperRoman"/>
      <w:lvlText w:val="Makale %1."/>
      <w:lvlJc w:val="left"/>
      <w:pPr>
        <w:ind w:left="0" w:firstLine="0"/>
      </w:pPr>
    </w:lvl>
    <w:lvl w:ilvl="1">
      <w:start w:val="1"/>
      <w:numFmt w:val="decimalZero"/>
      <w:isLgl/>
      <w:lvlText w:val="Bölüm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5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7D8C2C6D"/>
    <w:multiLevelType w:val="multilevel"/>
    <w:tmpl w:val="04090023"/>
    <w:lvl w:ilvl="0">
      <w:start w:val="1"/>
      <w:numFmt w:val="upperRoman"/>
      <w:lvlText w:val="Makale %1."/>
      <w:lvlJc w:val="left"/>
      <w:pPr>
        <w:ind w:left="0" w:firstLine="0"/>
      </w:pPr>
    </w:lvl>
    <w:lvl w:ilvl="1">
      <w:start w:val="1"/>
      <w:numFmt w:val="decimalZero"/>
      <w:isLgl/>
      <w:lvlText w:val="Bölüm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23"/>
  </w:num>
  <w:num w:numId="2">
    <w:abstractNumId w:val="12"/>
  </w:num>
  <w:num w:numId="3">
    <w:abstractNumId w:val="10"/>
  </w:num>
  <w:num w:numId="4">
    <w:abstractNumId w:val="25"/>
  </w:num>
  <w:num w:numId="5">
    <w:abstractNumId w:val="14"/>
  </w:num>
  <w:num w:numId="6">
    <w:abstractNumId w:val="20"/>
  </w:num>
  <w:num w:numId="7">
    <w:abstractNumId w:val="22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18"/>
  </w:num>
  <w:num w:numId="19">
    <w:abstractNumId w:val="19"/>
  </w:num>
  <w:num w:numId="20">
    <w:abstractNumId w:val="24"/>
  </w:num>
  <w:num w:numId="21">
    <w:abstractNumId w:val="21"/>
  </w:num>
  <w:num w:numId="22">
    <w:abstractNumId w:val="11"/>
  </w:num>
  <w:num w:numId="23">
    <w:abstractNumId w:val="26"/>
  </w:num>
  <w:num w:numId="24">
    <w:abstractNumId w:val="16"/>
  </w:num>
  <w:num w:numId="25">
    <w:abstractNumId w:val="17"/>
  </w:num>
  <w:num w:numId="26">
    <w:abstractNumId w:val="13"/>
  </w:num>
  <w:num w:numId="2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10AE"/>
    <w:rsid w:val="00096772"/>
    <w:rsid w:val="000D46FA"/>
    <w:rsid w:val="000F5653"/>
    <w:rsid w:val="00116D14"/>
    <w:rsid w:val="00176605"/>
    <w:rsid w:val="001B3400"/>
    <w:rsid w:val="001C3DBA"/>
    <w:rsid w:val="001D69EE"/>
    <w:rsid w:val="0024169C"/>
    <w:rsid w:val="00242188"/>
    <w:rsid w:val="00293203"/>
    <w:rsid w:val="00300E92"/>
    <w:rsid w:val="003028ED"/>
    <w:rsid w:val="003458E2"/>
    <w:rsid w:val="003459E4"/>
    <w:rsid w:val="00367F05"/>
    <w:rsid w:val="00386AA7"/>
    <w:rsid w:val="00390453"/>
    <w:rsid w:val="00393333"/>
    <w:rsid w:val="003E31B2"/>
    <w:rsid w:val="004367C3"/>
    <w:rsid w:val="00481E67"/>
    <w:rsid w:val="004D7BBC"/>
    <w:rsid w:val="004E108E"/>
    <w:rsid w:val="005328BB"/>
    <w:rsid w:val="00546971"/>
    <w:rsid w:val="00563B72"/>
    <w:rsid w:val="00563E38"/>
    <w:rsid w:val="005640DB"/>
    <w:rsid w:val="0062039B"/>
    <w:rsid w:val="00640769"/>
    <w:rsid w:val="00645252"/>
    <w:rsid w:val="00650E3A"/>
    <w:rsid w:val="00660FD4"/>
    <w:rsid w:val="006D3D74"/>
    <w:rsid w:val="0073192A"/>
    <w:rsid w:val="00732220"/>
    <w:rsid w:val="00770288"/>
    <w:rsid w:val="00770520"/>
    <w:rsid w:val="007B7764"/>
    <w:rsid w:val="007C7B39"/>
    <w:rsid w:val="0083569A"/>
    <w:rsid w:val="008C49C9"/>
    <w:rsid w:val="009478D8"/>
    <w:rsid w:val="009B367D"/>
    <w:rsid w:val="009C5263"/>
    <w:rsid w:val="00A25F7D"/>
    <w:rsid w:val="00A768FF"/>
    <w:rsid w:val="00A9204E"/>
    <w:rsid w:val="00AA0DB6"/>
    <w:rsid w:val="00B10090"/>
    <w:rsid w:val="00BD10AE"/>
    <w:rsid w:val="00C1692D"/>
    <w:rsid w:val="00C24BC0"/>
    <w:rsid w:val="00CA57F5"/>
    <w:rsid w:val="00D75CF2"/>
    <w:rsid w:val="00DE245C"/>
    <w:rsid w:val="00DE4086"/>
    <w:rsid w:val="00E61FD5"/>
    <w:rsid w:val="00E66F05"/>
    <w:rsid w:val="00E8225D"/>
    <w:rsid w:val="00E921CB"/>
    <w:rsid w:val="00EC0746"/>
    <w:rsid w:val="00ED7E4F"/>
    <w:rsid w:val="00F616C2"/>
    <w:rsid w:val="00F96CC0"/>
    <w:rsid w:val="00FA5964"/>
    <w:rsid w:val="00FD38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0FF91D3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5653"/>
    <w:pPr>
      <w:spacing w:after="200" w:line="276" w:lineRule="auto"/>
    </w:pPr>
    <w:rPr>
      <w:rFonts w:ascii="Arial Nova" w:eastAsiaTheme="minorEastAsia" w:hAnsi="Arial Nova"/>
      <w:noProof/>
      <w:lang w:val="ti-ET" w:eastAsia="tr-TR"/>
    </w:rPr>
  </w:style>
  <w:style w:type="paragraph" w:styleId="Balk1">
    <w:name w:val="heading 1"/>
    <w:basedOn w:val="Normal"/>
    <w:next w:val="Normal"/>
    <w:link w:val="Balk1Char"/>
    <w:uiPriority w:val="9"/>
    <w:qFormat/>
    <w:rsid w:val="00116D14"/>
    <w:pPr>
      <w:keepNext/>
      <w:keepLines/>
      <w:spacing w:before="240" w:after="0" w:line="240" w:lineRule="auto"/>
      <w:outlineLvl w:val="0"/>
    </w:pPr>
    <w:rPr>
      <w:rFonts w:eastAsiaTheme="majorEastAsia" w:cs="Calibri Light"/>
      <w:b/>
      <w:noProof w:val="0"/>
      <w:color w:val="1F4E79" w:themeColor="accent1" w:themeShade="80"/>
      <w:sz w:val="36"/>
      <w:szCs w:val="32"/>
      <w:lang w:val="tr-TR" w:eastAsia="en-US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1D69EE"/>
    <w:pPr>
      <w:keepNext/>
      <w:keepLines/>
      <w:spacing w:before="40" w:after="0" w:line="240" w:lineRule="auto"/>
      <w:outlineLvl w:val="1"/>
    </w:pPr>
    <w:rPr>
      <w:rFonts w:ascii="Calibri Light" w:eastAsiaTheme="majorEastAsia" w:hAnsi="Calibri Light" w:cs="Calibri Light"/>
      <w:noProof w:val="0"/>
      <w:color w:val="1F4E79" w:themeColor="accent1" w:themeShade="80"/>
      <w:sz w:val="26"/>
      <w:szCs w:val="26"/>
      <w:lang w:val="tr-TR" w:eastAsia="en-US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01D69EE"/>
    <w:pPr>
      <w:keepNext/>
      <w:keepLines/>
      <w:spacing w:before="40" w:after="0" w:line="240" w:lineRule="auto"/>
      <w:outlineLvl w:val="2"/>
    </w:pPr>
    <w:rPr>
      <w:rFonts w:ascii="Calibri Light" w:eastAsiaTheme="majorEastAsia" w:hAnsi="Calibri Light" w:cs="Calibri Light"/>
      <w:noProof w:val="0"/>
      <w:color w:val="1F4D78" w:themeColor="accent1" w:themeShade="7F"/>
      <w:sz w:val="24"/>
      <w:szCs w:val="24"/>
      <w:lang w:val="tr-TR" w:eastAsia="en-US"/>
    </w:rPr>
  </w:style>
  <w:style w:type="paragraph" w:styleId="Balk4">
    <w:name w:val="heading 4"/>
    <w:basedOn w:val="Normal"/>
    <w:next w:val="Normal"/>
    <w:link w:val="Balk4Char"/>
    <w:uiPriority w:val="9"/>
    <w:unhideWhenUsed/>
    <w:qFormat/>
    <w:rsid w:val="001D69EE"/>
    <w:pPr>
      <w:keepNext/>
      <w:keepLines/>
      <w:spacing w:before="40" w:after="0" w:line="240" w:lineRule="auto"/>
      <w:outlineLvl w:val="3"/>
    </w:pPr>
    <w:rPr>
      <w:rFonts w:ascii="Calibri Light" w:eastAsiaTheme="majorEastAsia" w:hAnsi="Calibri Light" w:cs="Calibri Light"/>
      <w:i/>
      <w:iCs/>
      <w:noProof w:val="0"/>
      <w:color w:val="1F4E79" w:themeColor="accent1" w:themeShade="80"/>
      <w:lang w:val="tr-TR" w:eastAsia="en-US"/>
    </w:rPr>
  </w:style>
  <w:style w:type="paragraph" w:styleId="Balk5">
    <w:name w:val="heading 5"/>
    <w:basedOn w:val="Normal"/>
    <w:next w:val="Normal"/>
    <w:link w:val="Balk5Char"/>
    <w:uiPriority w:val="9"/>
    <w:unhideWhenUsed/>
    <w:qFormat/>
    <w:rsid w:val="001D69EE"/>
    <w:pPr>
      <w:keepNext/>
      <w:keepLines/>
      <w:spacing w:before="40" w:after="0" w:line="240" w:lineRule="auto"/>
      <w:outlineLvl w:val="4"/>
    </w:pPr>
    <w:rPr>
      <w:rFonts w:ascii="Calibri Light" w:eastAsiaTheme="majorEastAsia" w:hAnsi="Calibri Light" w:cs="Calibri Light"/>
      <w:noProof w:val="0"/>
      <w:color w:val="1F4E79" w:themeColor="accent1" w:themeShade="80"/>
      <w:lang w:val="tr-TR" w:eastAsia="en-US"/>
    </w:rPr>
  </w:style>
  <w:style w:type="paragraph" w:styleId="Balk6">
    <w:name w:val="heading 6"/>
    <w:basedOn w:val="Normal"/>
    <w:next w:val="Normal"/>
    <w:link w:val="Balk6Char"/>
    <w:uiPriority w:val="9"/>
    <w:unhideWhenUsed/>
    <w:qFormat/>
    <w:rsid w:val="001D69EE"/>
    <w:pPr>
      <w:keepNext/>
      <w:keepLines/>
      <w:spacing w:before="40" w:after="0" w:line="240" w:lineRule="auto"/>
      <w:outlineLvl w:val="5"/>
    </w:pPr>
    <w:rPr>
      <w:rFonts w:ascii="Calibri Light" w:eastAsiaTheme="majorEastAsia" w:hAnsi="Calibri Light" w:cs="Calibri Light"/>
      <w:noProof w:val="0"/>
      <w:color w:val="1F4D78" w:themeColor="accent1" w:themeShade="7F"/>
      <w:lang w:val="tr-TR" w:eastAsia="en-US"/>
    </w:rPr>
  </w:style>
  <w:style w:type="paragraph" w:styleId="Balk7">
    <w:name w:val="heading 7"/>
    <w:basedOn w:val="Normal"/>
    <w:next w:val="Normal"/>
    <w:link w:val="Balk7Char"/>
    <w:uiPriority w:val="9"/>
    <w:unhideWhenUsed/>
    <w:qFormat/>
    <w:rsid w:val="001D69EE"/>
    <w:pPr>
      <w:keepNext/>
      <w:keepLines/>
      <w:spacing w:before="40" w:after="0" w:line="240" w:lineRule="auto"/>
      <w:outlineLvl w:val="6"/>
    </w:pPr>
    <w:rPr>
      <w:rFonts w:ascii="Calibri Light" w:eastAsiaTheme="majorEastAsia" w:hAnsi="Calibri Light" w:cs="Calibri Light"/>
      <w:i/>
      <w:iCs/>
      <w:noProof w:val="0"/>
      <w:color w:val="1F4D78" w:themeColor="accent1" w:themeShade="7F"/>
      <w:lang w:val="tr-TR" w:eastAsia="en-US"/>
    </w:rPr>
  </w:style>
  <w:style w:type="paragraph" w:styleId="Balk8">
    <w:name w:val="heading 8"/>
    <w:basedOn w:val="Normal"/>
    <w:next w:val="Normal"/>
    <w:link w:val="Balk8Char"/>
    <w:uiPriority w:val="9"/>
    <w:unhideWhenUsed/>
    <w:qFormat/>
    <w:rsid w:val="001D69EE"/>
    <w:pPr>
      <w:keepNext/>
      <w:keepLines/>
      <w:spacing w:before="40" w:after="0" w:line="240" w:lineRule="auto"/>
      <w:outlineLvl w:val="7"/>
    </w:pPr>
    <w:rPr>
      <w:rFonts w:ascii="Calibri Light" w:eastAsiaTheme="majorEastAsia" w:hAnsi="Calibri Light" w:cs="Calibri Light"/>
      <w:noProof w:val="0"/>
      <w:color w:val="272727" w:themeColor="text1" w:themeTint="D8"/>
      <w:szCs w:val="21"/>
      <w:lang w:val="tr-TR" w:eastAsia="en-US"/>
    </w:rPr>
  </w:style>
  <w:style w:type="paragraph" w:styleId="Balk9">
    <w:name w:val="heading 9"/>
    <w:basedOn w:val="Normal"/>
    <w:next w:val="Normal"/>
    <w:link w:val="Balk9Char"/>
    <w:uiPriority w:val="9"/>
    <w:unhideWhenUsed/>
    <w:qFormat/>
    <w:rsid w:val="001D69EE"/>
    <w:pPr>
      <w:keepNext/>
      <w:keepLines/>
      <w:spacing w:before="40" w:after="0" w:line="240" w:lineRule="auto"/>
      <w:outlineLvl w:val="8"/>
    </w:pPr>
    <w:rPr>
      <w:rFonts w:ascii="Calibri Light" w:eastAsiaTheme="majorEastAsia" w:hAnsi="Calibri Light" w:cs="Calibri Light"/>
      <w:i/>
      <w:iCs/>
      <w:noProof w:val="0"/>
      <w:color w:val="272727" w:themeColor="text1" w:themeTint="D8"/>
      <w:szCs w:val="21"/>
      <w:lang w:val="tr-TR" w:eastAsia="en-US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116D14"/>
    <w:rPr>
      <w:rFonts w:ascii="Arial Nova" w:eastAsiaTheme="majorEastAsia" w:hAnsi="Arial Nova" w:cs="Calibri Light"/>
      <w:b/>
      <w:color w:val="1F4E79" w:themeColor="accent1" w:themeShade="80"/>
      <w:sz w:val="36"/>
      <w:szCs w:val="32"/>
    </w:rPr>
  </w:style>
  <w:style w:type="character" w:customStyle="1" w:styleId="Balk2Char">
    <w:name w:val="Başlık 2 Char"/>
    <w:basedOn w:val="VarsaylanParagrafYazTipi"/>
    <w:link w:val="Balk2"/>
    <w:uiPriority w:val="9"/>
    <w:rsid w:val="001D69EE"/>
    <w:rPr>
      <w:rFonts w:ascii="Calibri Light" w:eastAsiaTheme="majorEastAsia" w:hAnsi="Calibri Light" w:cs="Calibri Light"/>
      <w:color w:val="1F4E79" w:themeColor="accent1" w:themeShade="80"/>
      <w:sz w:val="26"/>
      <w:szCs w:val="26"/>
    </w:rPr>
  </w:style>
  <w:style w:type="character" w:customStyle="1" w:styleId="Balk3Char">
    <w:name w:val="Başlık 3 Char"/>
    <w:basedOn w:val="VarsaylanParagrafYazTipi"/>
    <w:link w:val="Balk3"/>
    <w:uiPriority w:val="9"/>
    <w:rsid w:val="001D69EE"/>
    <w:rPr>
      <w:rFonts w:ascii="Calibri Light" w:eastAsiaTheme="majorEastAsia" w:hAnsi="Calibri Light" w:cs="Calibri Light"/>
      <w:color w:val="1F4D78" w:themeColor="accent1" w:themeShade="7F"/>
      <w:sz w:val="24"/>
      <w:szCs w:val="24"/>
    </w:rPr>
  </w:style>
  <w:style w:type="character" w:customStyle="1" w:styleId="Balk4Char">
    <w:name w:val="Başlık 4 Char"/>
    <w:basedOn w:val="VarsaylanParagrafYazTipi"/>
    <w:link w:val="Balk4"/>
    <w:uiPriority w:val="9"/>
    <w:rsid w:val="001D69EE"/>
    <w:rPr>
      <w:rFonts w:ascii="Calibri Light" w:eastAsiaTheme="majorEastAsia" w:hAnsi="Calibri Light" w:cs="Calibri Light"/>
      <w:i/>
      <w:iCs/>
      <w:color w:val="1F4E79" w:themeColor="accent1" w:themeShade="80"/>
    </w:rPr>
  </w:style>
  <w:style w:type="character" w:customStyle="1" w:styleId="Balk5Char">
    <w:name w:val="Başlık 5 Char"/>
    <w:basedOn w:val="VarsaylanParagrafYazTipi"/>
    <w:link w:val="Balk5"/>
    <w:uiPriority w:val="9"/>
    <w:rsid w:val="001D69EE"/>
    <w:rPr>
      <w:rFonts w:ascii="Calibri Light" w:eastAsiaTheme="majorEastAsia" w:hAnsi="Calibri Light" w:cs="Calibri Light"/>
      <w:color w:val="1F4E79" w:themeColor="accent1" w:themeShade="80"/>
    </w:rPr>
  </w:style>
  <w:style w:type="character" w:customStyle="1" w:styleId="Balk6Char">
    <w:name w:val="Başlık 6 Char"/>
    <w:basedOn w:val="VarsaylanParagrafYazTipi"/>
    <w:link w:val="Balk6"/>
    <w:uiPriority w:val="9"/>
    <w:rsid w:val="001D69EE"/>
    <w:rPr>
      <w:rFonts w:ascii="Calibri Light" w:eastAsiaTheme="majorEastAsia" w:hAnsi="Calibri Light" w:cs="Calibri Light"/>
      <w:color w:val="1F4D78" w:themeColor="accent1" w:themeShade="7F"/>
    </w:rPr>
  </w:style>
  <w:style w:type="character" w:customStyle="1" w:styleId="Balk7Char">
    <w:name w:val="Başlık 7 Char"/>
    <w:basedOn w:val="VarsaylanParagrafYazTipi"/>
    <w:link w:val="Balk7"/>
    <w:uiPriority w:val="9"/>
    <w:rsid w:val="001D69EE"/>
    <w:rPr>
      <w:rFonts w:ascii="Calibri Light" w:eastAsiaTheme="majorEastAsia" w:hAnsi="Calibri Light" w:cs="Calibri Light"/>
      <w:i/>
      <w:iCs/>
      <w:color w:val="1F4D78" w:themeColor="accent1" w:themeShade="7F"/>
    </w:rPr>
  </w:style>
  <w:style w:type="character" w:customStyle="1" w:styleId="Balk8Char">
    <w:name w:val="Başlık 8 Char"/>
    <w:basedOn w:val="VarsaylanParagrafYazTipi"/>
    <w:link w:val="Balk8"/>
    <w:uiPriority w:val="9"/>
    <w:rsid w:val="001D69EE"/>
    <w:rPr>
      <w:rFonts w:ascii="Calibri Light" w:eastAsiaTheme="majorEastAsia" w:hAnsi="Calibri Light" w:cs="Calibri Light"/>
      <w:color w:val="272727" w:themeColor="text1" w:themeTint="D8"/>
      <w:szCs w:val="21"/>
    </w:rPr>
  </w:style>
  <w:style w:type="character" w:customStyle="1" w:styleId="Balk9Char">
    <w:name w:val="Başlık 9 Char"/>
    <w:basedOn w:val="VarsaylanParagrafYazTipi"/>
    <w:link w:val="Balk9"/>
    <w:uiPriority w:val="9"/>
    <w:rsid w:val="001D69EE"/>
    <w:rPr>
      <w:rFonts w:ascii="Calibri Light" w:eastAsiaTheme="majorEastAsia" w:hAnsi="Calibri Light" w:cs="Calibri Light"/>
      <w:i/>
      <w:iCs/>
      <w:color w:val="272727" w:themeColor="text1" w:themeTint="D8"/>
      <w:szCs w:val="21"/>
    </w:rPr>
  </w:style>
  <w:style w:type="paragraph" w:styleId="KonuBal">
    <w:name w:val="Title"/>
    <w:basedOn w:val="Normal"/>
    <w:next w:val="Normal"/>
    <w:link w:val="KonuBalChar"/>
    <w:uiPriority w:val="10"/>
    <w:qFormat/>
    <w:rsid w:val="001D69EE"/>
    <w:pPr>
      <w:spacing w:after="0" w:line="240" w:lineRule="auto"/>
      <w:contextualSpacing/>
    </w:pPr>
    <w:rPr>
      <w:rFonts w:ascii="Calibri Light" w:eastAsiaTheme="majorEastAsia" w:hAnsi="Calibri Light" w:cs="Calibri Light"/>
      <w:noProof w:val="0"/>
      <w:spacing w:val="-10"/>
      <w:kern w:val="28"/>
      <w:sz w:val="56"/>
      <w:szCs w:val="56"/>
      <w:lang w:val="tr-TR" w:eastAsia="en-US"/>
    </w:rPr>
  </w:style>
  <w:style w:type="character" w:customStyle="1" w:styleId="KonuBalChar">
    <w:name w:val="Konu Başlığı Char"/>
    <w:basedOn w:val="VarsaylanParagrafYazTipi"/>
    <w:link w:val="KonuBal"/>
    <w:uiPriority w:val="10"/>
    <w:rsid w:val="001D69EE"/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1D69EE"/>
    <w:pPr>
      <w:numPr>
        <w:ilvl w:val="1"/>
      </w:numPr>
      <w:spacing w:after="0" w:line="240" w:lineRule="auto"/>
    </w:pPr>
    <w:rPr>
      <w:rFonts w:ascii="Calibri" w:hAnsi="Calibri" w:cs="Calibri"/>
      <w:noProof w:val="0"/>
      <w:color w:val="5A5A5A" w:themeColor="text1" w:themeTint="A5"/>
      <w:spacing w:val="15"/>
      <w:lang w:val="tr-TR" w:eastAsia="en-US"/>
    </w:rPr>
  </w:style>
  <w:style w:type="character" w:customStyle="1" w:styleId="AltyazChar">
    <w:name w:val="Altyazı Char"/>
    <w:basedOn w:val="VarsaylanParagrafYazTipi"/>
    <w:link w:val="Altyaz"/>
    <w:uiPriority w:val="11"/>
    <w:rsid w:val="001D69EE"/>
    <w:rPr>
      <w:rFonts w:ascii="Calibri" w:eastAsiaTheme="minorEastAsia" w:hAnsi="Calibri" w:cs="Calibri"/>
      <w:color w:val="5A5A5A" w:themeColor="text1" w:themeTint="A5"/>
      <w:spacing w:val="15"/>
    </w:rPr>
  </w:style>
  <w:style w:type="character" w:styleId="HafifVurgulama">
    <w:name w:val="Subtle Emphasis"/>
    <w:basedOn w:val="VarsaylanParagrafYazTipi"/>
    <w:uiPriority w:val="19"/>
    <w:qFormat/>
    <w:rsid w:val="001D69EE"/>
    <w:rPr>
      <w:rFonts w:ascii="Calibri" w:hAnsi="Calibri" w:cs="Calibri"/>
      <w:i/>
      <w:iCs/>
      <w:color w:val="404040" w:themeColor="text1" w:themeTint="BF"/>
    </w:rPr>
  </w:style>
  <w:style w:type="character" w:styleId="Vurgu">
    <w:name w:val="Emphasis"/>
    <w:basedOn w:val="VarsaylanParagrafYazTipi"/>
    <w:uiPriority w:val="20"/>
    <w:qFormat/>
    <w:rsid w:val="001D69EE"/>
    <w:rPr>
      <w:rFonts w:ascii="Calibri" w:hAnsi="Calibri" w:cs="Calibri"/>
      <w:i/>
      <w:iCs/>
    </w:rPr>
  </w:style>
  <w:style w:type="character" w:styleId="GlVurgulama">
    <w:name w:val="Intense Emphasis"/>
    <w:basedOn w:val="VarsaylanParagrafYazTipi"/>
    <w:uiPriority w:val="21"/>
    <w:qFormat/>
    <w:rsid w:val="001D69EE"/>
    <w:rPr>
      <w:rFonts w:ascii="Calibri" w:hAnsi="Calibri" w:cs="Calibri"/>
      <w:i/>
      <w:iCs/>
      <w:color w:val="1F4E79" w:themeColor="accent1" w:themeShade="80"/>
    </w:rPr>
  </w:style>
  <w:style w:type="character" w:styleId="Gl">
    <w:name w:val="Strong"/>
    <w:basedOn w:val="VarsaylanParagrafYazTipi"/>
    <w:uiPriority w:val="22"/>
    <w:qFormat/>
    <w:rsid w:val="001D69EE"/>
    <w:rPr>
      <w:rFonts w:ascii="Calibri" w:hAnsi="Calibri" w:cs="Calibri"/>
      <w:b/>
      <w:bCs/>
    </w:rPr>
  </w:style>
  <w:style w:type="paragraph" w:styleId="Alnt">
    <w:name w:val="Quote"/>
    <w:basedOn w:val="Normal"/>
    <w:next w:val="Normal"/>
    <w:link w:val="AlntChar"/>
    <w:uiPriority w:val="29"/>
    <w:qFormat/>
    <w:rsid w:val="001D69EE"/>
    <w:pPr>
      <w:spacing w:before="200" w:after="0" w:line="240" w:lineRule="auto"/>
      <w:ind w:left="864" w:right="864"/>
      <w:jc w:val="center"/>
    </w:pPr>
    <w:rPr>
      <w:rFonts w:ascii="Calibri" w:eastAsiaTheme="minorHAnsi" w:hAnsi="Calibri" w:cs="Calibri"/>
      <w:i/>
      <w:iCs/>
      <w:noProof w:val="0"/>
      <w:color w:val="404040" w:themeColor="text1" w:themeTint="BF"/>
      <w:lang w:val="tr-TR" w:eastAsia="en-US"/>
    </w:rPr>
  </w:style>
  <w:style w:type="character" w:customStyle="1" w:styleId="AlntChar">
    <w:name w:val="Alıntı Char"/>
    <w:basedOn w:val="VarsaylanParagrafYazTipi"/>
    <w:link w:val="Alnt"/>
    <w:uiPriority w:val="29"/>
    <w:rsid w:val="001D69EE"/>
    <w:rPr>
      <w:rFonts w:ascii="Calibri" w:hAnsi="Calibri" w:cs="Calibri"/>
      <w:i/>
      <w:iCs/>
      <w:color w:val="404040" w:themeColor="text1" w:themeTint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1D69EE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 w:line="240" w:lineRule="auto"/>
      <w:ind w:left="864" w:right="864"/>
      <w:jc w:val="center"/>
    </w:pPr>
    <w:rPr>
      <w:rFonts w:ascii="Calibri" w:eastAsiaTheme="minorHAnsi" w:hAnsi="Calibri" w:cs="Calibri"/>
      <w:i/>
      <w:iCs/>
      <w:noProof w:val="0"/>
      <w:color w:val="1F4E79" w:themeColor="accent1" w:themeShade="80"/>
      <w:lang w:val="tr-TR" w:eastAsia="en-US"/>
    </w:rPr>
  </w:style>
  <w:style w:type="character" w:customStyle="1" w:styleId="GlAlntChar">
    <w:name w:val="Güçlü Alıntı Char"/>
    <w:basedOn w:val="VarsaylanParagrafYazTipi"/>
    <w:link w:val="GlAlnt"/>
    <w:uiPriority w:val="30"/>
    <w:rsid w:val="001D69EE"/>
    <w:rPr>
      <w:rFonts w:ascii="Calibri" w:hAnsi="Calibri" w:cs="Calibri"/>
      <w:i/>
      <w:iCs/>
      <w:color w:val="1F4E79" w:themeColor="accent1" w:themeShade="80"/>
    </w:rPr>
  </w:style>
  <w:style w:type="character" w:styleId="HafifBavuru">
    <w:name w:val="Subtle Reference"/>
    <w:basedOn w:val="VarsaylanParagrafYazTipi"/>
    <w:uiPriority w:val="31"/>
    <w:qFormat/>
    <w:rsid w:val="001D69EE"/>
    <w:rPr>
      <w:rFonts w:ascii="Calibri" w:hAnsi="Calibri" w:cs="Calibri"/>
      <w:smallCaps/>
      <w:color w:val="5A5A5A" w:themeColor="text1" w:themeTint="A5"/>
    </w:rPr>
  </w:style>
  <w:style w:type="character" w:styleId="GlBavuru">
    <w:name w:val="Intense Reference"/>
    <w:basedOn w:val="VarsaylanParagrafYazTipi"/>
    <w:uiPriority w:val="32"/>
    <w:qFormat/>
    <w:rsid w:val="001D69EE"/>
    <w:rPr>
      <w:rFonts w:ascii="Calibri" w:hAnsi="Calibri" w:cs="Calibri"/>
      <w:b/>
      <w:bCs/>
      <w:caps w:val="0"/>
      <w:smallCaps/>
      <w:color w:val="1F4E79" w:themeColor="accent1" w:themeShade="80"/>
      <w:spacing w:val="5"/>
    </w:rPr>
  </w:style>
  <w:style w:type="character" w:styleId="KitapBal">
    <w:name w:val="Book Title"/>
    <w:basedOn w:val="VarsaylanParagrafYazTipi"/>
    <w:uiPriority w:val="33"/>
    <w:qFormat/>
    <w:rsid w:val="001D69EE"/>
    <w:rPr>
      <w:rFonts w:ascii="Calibri" w:hAnsi="Calibri" w:cs="Calibri"/>
      <w:b/>
      <w:bCs/>
      <w:i/>
      <w:iCs/>
      <w:spacing w:val="5"/>
    </w:rPr>
  </w:style>
  <w:style w:type="character" w:styleId="Kpr">
    <w:name w:val="Hyperlink"/>
    <w:basedOn w:val="VarsaylanParagrafYazTipi"/>
    <w:uiPriority w:val="99"/>
    <w:unhideWhenUsed/>
    <w:rsid w:val="001D69EE"/>
    <w:rPr>
      <w:rFonts w:ascii="Calibri" w:hAnsi="Calibri" w:cs="Calibri"/>
      <w:color w:val="1F4E79" w:themeColor="accent1" w:themeShade="80"/>
      <w:u w:val="single"/>
    </w:rPr>
  </w:style>
  <w:style w:type="character" w:styleId="zlenenKpr">
    <w:name w:val="FollowedHyperlink"/>
    <w:basedOn w:val="VarsaylanParagrafYazTipi"/>
    <w:uiPriority w:val="99"/>
    <w:unhideWhenUsed/>
    <w:rsid w:val="001D69EE"/>
    <w:rPr>
      <w:rFonts w:ascii="Calibri" w:hAnsi="Calibri" w:cs="Calibri"/>
      <w:color w:val="954F72" w:themeColor="followedHyperlink"/>
      <w:u w:val="single"/>
    </w:rPr>
  </w:style>
  <w:style w:type="paragraph" w:styleId="ResimYazs">
    <w:name w:val="caption"/>
    <w:basedOn w:val="Normal"/>
    <w:next w:val="Normal"/>
    <w:uiPriority w:val="35"/>
    <w:unhideWhenUsed/>
    <w:qFormat/>
    <w:rsid w:val="001D69EE"/>
    <w:pPr>
      <w:spacing w:line="240" w:lineRule="auto"/>
    </w:pPr>
    <w:rPr>
      <w:rFonts w:ascii="Calibri" w:eastAsiaTheme="minorHAnsi" w:hAnsi="Calibri" w:cs="Calibri"/>
      <w:i/>
      <w:iCs/>
      <w:noProof w:val="0"/>
      <w:color w:val="44546A" w:themeColor="text2"/>
      <w:szCs w:val="18"/>
      <w:lang w:val="tr-TR" w:eastAsia="en-US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1D69EE"/>
    <w:rPr>
      <w:rFonts w:ascii="Segoe UI" w:hAnsi="Segoe UI" w:cs="Segoe UI"/>
      <w:szCs w:val="18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1D69EE"/>
    <w:rPr>
      <w:rFonts w:ascii="Segoe UI" w:hAnsi="Segoe UI" w:cs="Segoe UI"/>
      <w:szCs w:val="18"/>
    </w:rPr>
  </w:style>
  <w:style w:type="paragraph" w:styleId="bekMetni">
    <w:name w:val="Block Text"/>
    <w:basedOn w:val="Normal"/>
    <w:uiPriority w:val="99"/>
    <w:semiHidden/>
    <w:unhideWhenUsed/>
    <w:rsid w:val="001D69EE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i/>
      <w:iCs/>
      <w:color w:val="1F4E79" w:themeColor="accent1" w:themeShade="80"/>
    </w:rPr>
  </w:style>
  <w:style w:type="paragraph" w:styleId="GvdeMetni3">
    <w:name w:val="Body Text 3"/>
    <w:basedOn w:val="Normal"/>
    <w:link w:val="GvdeMetni3Char"/>
    <w:uiPriority w:val="99"/>
    <w:semiHidden/>
    <w:unhideWhenUsed/>
    <w:rsid w:val="001D69EE"/>
    <w:pPr>
      <w:spacing w:after="120" w:line="240" w:lineRule="auto"/>
    </w:pPr>
    <w:rPr>
      <w:rFonts w:ascii="Calibri" w:eastAsiaTheme="minorHAnsi" w:hAnsi="Calibri" w:cs="Calibri"/>
      <w:noProof w:val="0"/>
      <w:szCs w:val="16"/>
      <w:lang w:val="tr-TR" w:eastAsia="en-US"/>
    </w:rPr>
  </w:style>
  <w:style w:type="character" w:customStyle="1" w:styleId="GvdeMetni3Char">
    <w:name w:val="Gövde Metni 3 Char"/>
    <w:basedOn w:val="VarsaylanParagrafYazTipi"/>
    <w:link w:val="GvdeMetni3"/>
    <w:uiPriority w:val="99"/>
    <w:semiHidden/>
    <w:rsid w:val="001D69EE"/>
    <w:rPr>
      <w:rFonts w:ascii="Calibri" w:hAnsi="Calibri" w:cs="Calibri"/>
      <w:szCs w:val="16"/>
    </w:rPr>
  </w:style>
  <w:style w:type="paragraph" w:styleId="GvdeMetniGirintisi3">
    <w:name w:val="Body Text Indent 3"/>
    <w:basedOn w:val="Normal"/>
    <w:link w:val="GvdeMetniGirintisi3Char"/>
    <w:uiPriority w:val="99"/>
    <w:semiHidden/>
    <w:unhideWhenUsed/>
    <w:rsid w:val="001D69EE"/>
    <w:pPr>
      <w:spacing w:after="120" w:line="240" w:lineRule="auto"/>
      <w:ind w:left="360"/>
    </w:pPr>
    <w:rPr>
      <w:rFonts w:ascii="Calibri" w:eastAsiaTheme="minorHAnsi" w:hAnsi="Calibri" w:cs="Calibri"/>
      <w:noProof w:val="0"/>
      <w:szCs w:val="16"/>
      <w:lang w:val="tr-TR" w:eastAsia="en-US"/>
    </w:rPr>
  </w:style>
  <w:style w:type="character" w:customStyle="1" w:styleId="GvdeMetniGirintisi3Char">
    <w:name w:val="Gövde Metni Girintisi 3 Char"/>
    <w:basedOn w:val="VarsaylanParagrafYazTipi"/>
    <w:link w:val="GvdeMetniGirintisi3"/>
    <w:uiPriority w:val="99"/>
    <w:semiHidden/>
    <w:rsid w:val="001D69EE"/>
    <w:rPr>
      <w:rFonts w:ascii="Calibri" w:hAnsi="Calibri" w:cs="Calibri"/>
      <w:szCs w:val="16"/>
    </w:rPr>
  </w:style>
  <w:style w:type="character" w:styleId="AklamaBavurusu">
    <w:name w:val="annotation reference"/>
    <w:basedOn w:val="VarsaylanParagrafYazTipi"/>
    <w:uiPriority w:val="99"/>
    <w:semiHidden/>
    <w:unhideWhenUsed/>
    <w:rsid w:val="001D69EE"/>
    <w:rPr>
      <w:rFonts w:ascii="Calibri" w:hAnsi="Calibri" w:cs="Calibri"/>
      <w:sz w:val="22"/>
      <w:szCs w:val="16"/>
    </w:rPr>
  </w:style>
  <w:style w:type="paragraph" w:styleId="AklamaMetni">
    <w:name w:val="annotation text"/>
    <w:basedOn w:val="Normal"/>
    <w:link w:val="AklamaMetniChar"/>
    <w:uiPriority w:val="99"/>
    <w:semiHidden/>
    <w:unhideWhenUsed/>
    <w:rsid w:val="001D69EE"/>
    <w:pPr>
      <w:spacing w:after="0" w:line="240" w:lineRule="auto"/>
    </w:pPr>
    <w:rPr>
      <w:rFonts w:ascii="Calibri" w:eastAsiaTheme="minorHAnsi" w:hAnsi="Calibri" w:cs="Calibri"/>
      <w:noProof w:val="0"/>
      <w:szCs w:val="20"/>
      <w:lang w:val="tr-TR" w:eastAsia="en-US"/>
    </w:rPr>
  </w:style>
  <w:style w:type="character" w:customStyle="1" w:styleId="AklamaMetniChar">
    <w:name w:val="Açıklama Metni Char"/>
    <w:basedOn w:val="VarsaylanParagrafYazTipi"/>
    <w:link w:val="AklamaMetni"/>
    <w:uiPriority w:val="99"/>
    <w:semiHidden/>
    <w:rsid w:val="001D69EE"/>
    <w:rPr>
      <w:rFonts w:ascii="Calibri" w:hAnsi="Calibri" w:cs="Calibri"/>
      <w:szCs w:val="20"/>
    </w:rPr>
  </w:style>
  <w:style w:type="paragraph" w:styleId="AklamaKonusu">
    <w:name w:val="annotation subject"/>
    <w:basedOn w:val="AklamaMetni"/>
    <w:next w:val="AklamaMetni"/>
    <w:link w:val="AklamaKonusuChar"/>
    <w:uiPriority w:val="99"/>
    <w:semiHidden/>
    <w:unhideWhenUsed/>
    <w:rsid w:val="001D69EE"/>
    <w:rPr>
      <w:b/>
      <w:bCs/>
    </w:rPr>
  </w:style>
  <w:style w:type="character" w:customStyle="1" w:styleId="AklamaKonusuChar">
    <w:name w:val="Açıklama Konusu Char"/>
    <w:basedOn w:val="AklamaMetniChar"/>
    <w:link w:val="AklamaKonusu"/>
    <w:uiPriority w:val="99"/>
    <w:semiHidden/>
    <w:rsid w:val="001D69EE"/>
    <w:rPr>
      <w:rFonts w:ascii="Calibri" w:hAnsi="Calibri" w:cs="Calibri"/>
      <w:b/>
      <w:bCs/>
      <w:szCs w:val="20"/>
    </w:rPr>
  </w:style>
  <w:style w:type="paragraph" w:styleId="BelgeBalantlar">
    <w:name w:val="Document Map"/>
    <w:basedOn w:val="Normal"/>
    <w:link w:val="BelgeBalantlarChar"/>
    <w:uiPriority w:val="99"/>
    <w:semiHidden/>
    <w:unhideWhenUsed/>
    <w:rsid w:val="001D69EE"/>
    <w:rPr>
      <w:rFonts w:ascii="Segoe UI" w:hAnsi="Segoe UI" w:cs="Segoe UI"/>
      <w:szCs w:val="16"/>
    </w:rPr>
  </w:style>
  <w:style w:type="character" w:customStyle="1" w:styleId="BelgeBalantlarChar">
    <w:name w:val="Belge Bağlantıları Char"/>
    <w:basedOn w:val="VarsaylanParagrafYazTipi"/>
    <w:link w:val="BelgeBalantlar"/>
    <w:uiPriority w:val="99"/>
    <w:semiHidden/>
    <w:rsid w:val="001D69EE"/>
    <w:rPr>
      <w:rFonts w:ascii="Segoe UI" w:hAnsi="Segoe UI" w:cs="Segoe UI"/>
      <w:szCs w:val="16"/>
    </w:rPr>
  </w:style>
  <w:style w:type="paragraph" w:styleId="SonNotMetni">
    <w:name w:val="endnote text"/>
    <w:basedOn w:val="Normal"/>
    <w:link w:val="SonNotMetniChar"/>
    <w:uiPriority w:val="99"/>
    <w:semiHidden/>
    <w:unhideWhenUsed/>
    <w:rsid w:val="001D69EE"/>
    <w:pPr>
      <w:spacing w:after="0" w:line="240" w:lineRule="auto"/>
    </w:pPr>
    <w:rPr>
      <w:rFonts w:ascii="Calibri" w:eastAsiaTheme="minorHAnsi" w:hAnsi="Calibri" w:cs="Calibri"/>
      <w:noProof w:val="0"/>
      <w:szCs w:val="20"/>
      <w:lang w:val="tr-TR" w:eastAsia="en-US"/>
    </w:rPr>
  </w:style>
  <w:style w:type="character" w:customStyle="1" w:styleId="SonNotMetniChar">
    <w:name w:val="Son Not Metni Char"/>
    <w:basedOn w:val="VarsaylanParagrafYazTipi"/>
    <w:link w:val="SonNotMetni"/>
    <w:uiPriority w:val="99"/>
    <w:semiHidden/>
    <w:rsid w:val="001D69EE"/>
    <w:rPr>
      <w:rFonts w:ascii="Calibri" w:hAnsi="Calibri" w:cs="Calibri"/>
      <w:szCs w:val="20"/>
    </w:rPr>
  </w:style>
  <w:style w:type="paragraph" w:styleId="ZarfDn">
    <w:name w:val="envelope return"/>
    <w:basedOn w:val="Normal"/>
    <w:uiPriority w:val="99"/>
    <w:semiHidden/>
    <w:unhideWhenUsed/>
    <w:rsid w:val="001D69EE"/>
    <w:pPr>
      <w:spacing w:after="0" w:line="240" w:lineRule="auto"/>
    </w:pPr>
    <w:rPr>
      <w:rFonts w:ascii="Calibri Light" w:eastAsiaTheme="majorEastAsia" w:hAnsi="Calibri Light" w:cs="Calibri Light"/>
      <w:noProof w:val="0"/>
      <w:szCs w:val="20"/>
      <w:lang w:val="tr-TR" w:eastAsia="en-US"/>
    </w:rPr>
  </w:style>
  <w:style w:type="paragraph" w:styleId="DipnotMetni">
    <w:name w:val="footnote text"/>
    <w:basedOn w:val="Normal"/>
    <w:link w:val="DipnotMetniChar"/>
    <w:uiPriority w:val="99"/>
    <w:semiHidden/>
    <w:unhideWhenUsed/>
    <w:rsid w:val="001D69EE"/>
    <w:pPr>
      <w:spacing w:after="0" w:line="240" w:lineRule="auto"/>
    </w:pPr>
    <w:rPr>
      <w:rFonts w:ascii="Calibri" w:eastAsiaTheme="minorHAnsi" w:hAnsi="Calibri" w:cs="Calibri"/>
      <w:noProof w:val="0"/>
      <w:szCs w:val="20"/>
      <w:lang w:val="tr-TR" w:eastAsia="en-US"/>
    </w:rPr>
  </w:style>
  <w:style w:type="character" w:customStyle="1" w:styleId="DipnotMetniChar">
    <w:name w:val="Dipnot Metni Char"/>
    <w:basedOn w:val="VarsaylanParagrafYazTipi"/>
    <w:link w:val="DipnotMetni"/>
    <w:uiPriority w:val="99"/>
    <w:semiHidden/>
    <w:rsid w:val="001D69EE"/>
    <w:rPr>
      <w:rFonts w:ascii="Calibri" w:hAnsi="Calibri" w:cs="Calibri"/>
      <w:szCs w:val="20"/>
    </w:rPr>
  </w:style>
  <w:style w:type="character" w:styleId="HTMLKodu">
    <w:name w:val="HTML Code"/>
    <w:basedOn w:val="VarsaylanParagrafYazTipi"/>
    <w:uiPriority w:val="99"/>
    <w:semiHidden/>
    <w:unhideWhenUsed/>
    <w:rsid w:val="001D69EE"/>
    <w:rPr>
      <w:rFonts w:ascii="Consolas" w:hAnsi="Consolas" w:cs="Calibri"/>
      <w:sz w:val="22"/>
      <w:szCs w:val="20"/>
    </w:rPr>
  </w:style>
  <w:style w:type="character" w:styleId="HTMLKlavye">
    <w:name w:val="HTML Keyboard"/>
    <w:basedOn w:val="VarsaylanParagrafYazTipi"/>
    <w:uiPriority w:val="99"/>
    <w:semiHidden/>
    <w:unhideWhenUsed/>
    <w:rsid w:val="001D69EE"/>
    <w:rPr>
      <w:rFonts w:ascii="Consolas" w:hAnsi="Consolas" w:cs="Calibri"/>
      <w:sz w:val="22"/>
      <w:szCs w:val="20"/>
    </w:rPr>
  </w:style>
  <w:style w:type="paragraph" w:styleId="HTMLncedenBiimlendirilmi">
    <w:name w:val="HTML Preformatted"/>
    <w:basedOn w:val="Normal"/>
    <w:link w:val="HTMLncedenBiimlendirilmiChar"/>
    <w:uiPriority w:val="99"/>
    <w:semiHidden/>
    <w:unhideWhenUsed/>
    <w:rsid w:val="001D69EE"/>
    <w:rPr>
      <w:rFonts w:ascii="Consolas" w:hAnsi="Consolas"/>
      <w:szCs w:val="20"/>
    </w:rPr>
  </w:style>
  <w:style w:type="character" w:customStyle="1" w:styleId="HTMLncedenBiimlendirilmiChar">
    <w:name w:val="HTML Önceden Biçimlendirilmiş Char"/>
    <w:basedOn w:val="VarsaylanParagrafYazTipi"/>
    <w:link w:val="HTMLncedenBiimlendirilmi"/>
    <w:uiPriority w:val="99"/>
    <w:semiHidden/>
    <w:rsid w:val="001D69EE"/>
    <w:rPr>
      <w:rFonts w:ascii="Consolas" w:hAnsi="Consolas" w:cs="Calibri"/>
      <w:szCs w:val="20"/>
    </w:rPr>
  </w:style>
  <w:style w:type="character" w:styleId="HTMLDaktilo">
    <w:name w:val="HTML Typewriter"/>
    <w:basedOn w:val="VarsaylanParagrafYazTipi"/>
    <w:uiPriority w:val="99"/>
    <w:semiHidden/>
    <w:unhideWhenUsed/>
    <w:rsid w:val="001D69EE"/>
    <w:rPr>
      <w:rFonts w:ascii="Consolas" w:hAnsi="Consolas" w:cs="Calibri"/>
      <w:sz w:val="22"/>
      <w:szCs w:val="20"/>
    </w:rPr>
  </w:style>
  <w:style w:type="paragraph" w:styleId="MakroMetni">
    <w:name w:val="macro"/>
    <w:link w:val="MakroMetniChar"/>
    <w:uiPriority w:val="99"/>
    <w:semiHidden/>
    <w:unhideWhenUsed/>
    <w:rsid w:val="001D69EE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 w:cs="Calibri"/>
      <w:szCs w:val="20"/>
    </w:rPr>
  </w:style>
  <w:style w:type="character" w:customStyle="1" w:styleId="MakroMetniChar">
    <w:name w:val="Makro Metni Char"/>
    <w:basedOn w:val="VarsaylanParagrafYazTipi"/>
    <w:link w:val="MakroMetni"/>
    <w:uiPriority w:val="99"/>
    <w:semiHidden/>
    <w:rsid w:val="001D69EE"/>
    <w:rPr>
      <w:rFonts w:ascii="Consolas" w:hAnsi="Consolas" w:cs="Calibri"/>
      <w:szCs w:val="20"/>
    </w:rPr>
  </w:style>
  <w:style w:type="paragraph" w:styleId="DzMetin">
    <w:name w:val="Plain Text"/>
    <w:basedOn w:val="Normal"/>
    <w:link w:val="DzMetinChar"/>
    <w:uiPriority w:val="99"/>
    <w:semiHidden/>
    <w:unhideWhenUsed/>
    <w:rsid w:val="001D69EE"/>
    <w:rPr>
      <w:rFonts w:ascii="Consolas" w:hAnsi="Consolas"/>
      <w:szCs w:val="21"/>
    </w:rPr>
  </w:style>
  <w:style w:type="character" w:customStyle="1" w:styleId="DzMetinChar">
    <w:name w:val="Düz Metin Char"/>
    <w:basedOn w:val="VarsaylanParagrafYazTipi"/>
    <w:link w:val="DzMetin"/>
    <w:uiPriority w:val="99"/>
    <w:semiHidden/>
    <w:rsid w:val="001D69EE"/>
    <w:rPr>
      <w:rFonts w:ascii="Consolas" w:hAnsi="Consolas" w:cs="Calibri"/>
      <w:szCs w:val="21"/>
    </w:rPr>
  </w:style>
  <w:style w:type="character" w:styleId="YerTutucuMetni">
    <w:name w:val="Placeholder Text"/>
    <w:basedOn w:val="VarsaylanParagrafYazTipi"/>
    <w:uiPriority w:val="99"/>
    <w:semiHidden/>
    <w:rsid w:val="001D69EE"/>
    <w:rPr>
      <w:rFonts w:ascii="Calibri" w:hAnsi="Calibri" w:cs="Calibri"/>
      <w:color w:val="3B3838" w:themeColor="background2" w:themeShade="40"/>
    </w:rPr>
  </w:style>
  <w:style w:type="paragraph" w:styleId="stBilgi">
    <w:name w:val="header"/>
    <w:basedOn w:val="Normal"/>
    <w:link w:val="stBilgiChar"/>
    <w:uiPriority w:val="99"/>
    <w:unhideWhenUsed/>
    <w:rsid w:val="001D69EE"/>
    <w:pPr>
      <w:spacing w:after="0" w:line="240" w:lineRule="auto"/>
    </w:pPr>
    <w:rPr>
      <w:rFonts w:ascii="Calibri" w:eastAsiaTheme="minorHAnsi" w:hAnsi="Calibri" w:cs="Calibri"/>
      <w:noProof w:val="0"/>
      <w:lang w:val="tr-TR" w:eastAsia="en-US"/>
    </w:rPr>
  </w:style>
  <w:style w:type="character" w:customStyle="1" w:styleId="stBilgiChar">
    <w:name w:val="Üst Bilgi Char"/>
    <w:basedOn w:val="VarsaylanParagrafYazTipi"/>
    <w:link w:val="stBilgi"/>
    <w:uiPriority w:val="99"/>
    <w:rsid w:val="001D69EE"/>
    <w:rPr>
      <w:rFonts w:ascii="Calibri" w:hAnsi="Calibri" w:cs="Calibri"/>
    </w:rPr>
  </w:style>
  <w:style w:type="paragraph" w:styleId="AltBilgi">
    <w:name w:val="footer"/>
    <w:basedOn w:val="Normal"/>
    <w:link w:val="AltBilgiChar"/>
    <w:uiPriority w:val="99"/>
    <w:unhideWhenUsed/>
    <w:rsid w:val="001D69EE"/>
    <w:pPr>
      <w:spacing w:after="0" w:line="240" w:lineRule="auto"/>
    </w:pPr>
    <w:rPr>
      <w:rFonts w:ascii="Calibri" w:eastAsiaTheme="minorHAnsi" w:hAnsi="Calibri" w:cs="Calibri"/>
      <w:noProof w:val="0"/>
      <w:lang w:val="tr-TR" w:eastAsia="en-US"/>
    </w:rPr>
  </w:style>
  <w:style w:type="character" w:customStyle="1" w:styleId="AltBilgiChar">
    <w:name w:val="Alt Bilgi Char"/>
    <w:basedOn w:val="VarsaylanParagrafYazTipi"/>
    <w:link w:val="AltBilgi"/>
    <w:uiPriority w:val="99"/>
    <w:rsid w:val="001D69EE"/>
    <w:rPr>
      <w:rFonts w:ascii="Calibri" w:hAnsi="Calibri" w:cs="Calibri"/>
    </w:rPr>
  </w:style>
  <w:style w:type="paragraph" w:styleId="T9">
    <w:name w:val="toc 9"/>
    <w:basedOn w:val="Normal"/>
    <w:next w:val="Normal"/>
    <w:autoRedefine/>
    <w:uiPriority w:val="39"/>
    <w:semiHidden/>
    <w:unhideWhenUsed/>
    <w:rsid w:val="001D69EE"/>
    <w:pPr>
      <w:spacing w:after="120" w:line="240" w:lineRule="auto"/>
      <w:ind w:left="1757"/>
    </w:pPr>
    <w:rPr>
      <w:rFonts w:ascii="Calibri" w:eastAsiaTheme="minorHAnsi" w:hAnsi="Calibri" w:cs="Calibri"/>
      <w:noProof w:val="0"/>
      <w:lang w:val="tr-TR" w:eastAsia="en-US"/>
    </w:rPr>
  </w:style>
  <w:style w:type="character" w:styleId="Bahset">
    <w:name w:val="Mention"/>
    <w:basedOn w:val="VarsaylanParagrafYazTipi"/>
    <w:uiPriority w:val="99"/>
    <w:semiHidden/>
    <w:unhideWhenUsed/>
    <w:rsid w:val="001D69EE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ListeYok"/>
    <w:uiPriority w:val="99"/>
    <w:semiHidden/>
    <w:unhideWhenUsed/>
    <w:rsid w:val="001D69EE"/>
    <w:pPr>
      <w:numPr>
        <w:numId w:val="24"/>
      </w:numPr>
    </w:pPr>
  </w:style>
  <w:style w:type="numbering" w:styleId="1ai">
    <w:name w:val="Outline List 1"/>
    <w:basedOn w:val="ListeYok"/>
    <w:uiPriority w:val="99"/>
    <w:semiHidden/>
    <w:unhideWhenUsed/>
    <w:rsid w:val="001D69EE"/>
    <w:pPr>
      <w:numPr>
        <w:numId w:val="25"/>
      </w:numPr>
    </w:pPr>
  </w:style>
  <w:style w:type="character" w:styleId="HTMLDeiken">
    <w:name w:val="HTML Variable"/>
    <w:basedOn w:val="VarsaylanParagrafYazTipi"/>
    <w:uiPriority w:val="99"/>
    <w:semiHidden/>
    <w:unhideWhenUsed/>
    <w:rsid w:val="001D69EE"/>
    <w:rPr>
      <w:rFonts w:ascii="Calibri" w:hAnsi="Calibri" w:cs="Calibri"/>
      <w:i/>
      <w:iCs/>
    </w:rPr>
  </w:style>
  <w:style w:type="paragraph" w:styleId="HTMLAdresi">
    <w:name w:val="HTML Address"/>
    <w:basedOn w:val="Normal"/>
    <w:link w:val="HTMLAdresiChar"/>
    <w:uiPriority w:val="99"/>
    <w:semiHidden/>
    <w:unhideWhenUsed/>
    <w:rsid w:val="001D69EE"/>
    <w:rPr>
      <w:i/>
      <w:iCs/>
    </w:rPr>
  </w:style>
  <w:style w:type="character" w:customStyle="1" w:styleId="HTMLAdresiChar">
    <w:name w:val="HTML Adresi Char"/>
    <w:basedOn w:val="VarsaylanParagrafYazTipi"/>
    <w:link w:val="HTMLAdresi"/>
    <w:uiPriority w:val="99"/>
    <w:semiHidden/>
    <w:rsid w:val="001D69EE"/>
    <w:rPr>
      <w:rFonts w:ascii="Calibri" w:hAnsi="Calibri" w:cs="Calibri"/>
      <w:i/>
      <w:iCs/>
    </w:rPr>
  </w:style>
  <w:style w:type="character" w:styleId="HTMLTanm">
    <w:name w:val="HTML Definition"/>
    <w:basedOn w:val="VarsaylanParagrafYazTipi"/>
    <w:uiPriority w:val="99"/>
    <w:semiHidden/>
    <w:unhideWhenUsed/>
    <w:rsid w:val="001D69EE"/>
    <w:rPr>
      <w:rFonts w:ascii="Calibri" w:hAnsi="Calibri" w:cs="Calibri"/>
      <w:i/>
      <w:iCs/>
    </w:rPr>
  </w:style>
  <w:style w:type="character" w:styleId="HTMLCite">
    <w:name w:val="HTML Cite"/>
    <w:basedOn w:val="VarsaylanParagrafYazTipi"/>
    <w:uiPriority w:val="99"/>
    <w:semiHidden/>
    <w:unhideWhenUsed/>
    <w:rsid w:val="001D69EE"/>
    <w:rPr>
      <w:rFonts w:ascii="Calibri" w:hAnsi="Calibri" w:cs="Calibri"/>
      <w:i/>
      <w:iCs/>
    </w:rPr>
  </w:style>
  <w:style w:type="character" w:styleId="HTMLrnek">
    <w:name w:val="HTML Sample"/>
    <w:basedOn w:val="VarsaylanParagrafYazTipi"/>
    <w:uiPriority w:val="99"/>
    <w:semiHidden/>
    <w:unhideWhenUsed/>
    <w:rsid w:val="001D69EE"/>
    <w:rPr>
      <w:rFonts w:ascii="Consolas" w:hAnsi="Consolas" w:cs="Calibri"/>
      <w:sz w:val="24"/>
      <w:szCs w:val="24"/>
    </w:rPr>
  </w:style>
  <w:style w:type="character" w:styleId="HTMLKsaltmas">
    <w:name w:val="HTML Acronym"/>
    <w:basedOn w:val="VarsaylanParagrafYazTipi"/>
    <w:uiPriority w:val="99"/>
    <w:semiHidden/>
    <w:unhideWhenUsed/>
    <w:rsid w:val="001D69EE"/>
    <w:rPr>
      <w:rFonts w:ascii="Calibri" w:hAnsi="Calibri" w:cs="Calibri"/>
    </w:rPr>
  </w:style>
  <w:style w:type="paragraph" w:styleId="T1">
    <w:name w:val="toc 1"/>
    <w:basedOn w:val="Normal"/>
    <w:next w:val="Normal"/>
    <w:autoRedefine/>
    <w:uiPriority w:val="39"/>
    <w:semiHidden/>
    <w:unhideWhenUsed/>
    <w:rsid w:val="001D69EE"/>
    <w:pPr>
      <w:spacing w:after="100" w:line="240" w:lineRule="auto"/>
    </w:pPr>
    <w:rPr>
      <w:rFonts w:ascii="Calibri" w:eastAsiaTheme="minorHAnsi" w:hAnsi="Calibri" w:cs="Calibri"/>
      <w:noProof w:val="0"/>
      <w:lang w:val="tr-TR" w:eastAsia="en-US"/>
    </w:rPr>
  </w:style>
  <w:style w:type="paragraph" w:styleId="T2">
    <w:name w:val="toc 2"/>
    <w:basedOn w:val="Normal"/>
    <w:next w:val="Normal"/>
    <w:autoRedefine/>
    <w:uiPriority w:val="39"/>
    <w:semiHidden/>
    <w:unhideWhenUsed/>
    <w:rsid w:val="001D69EE"/>
    <w:pPr>
      <w:spacing w:after="100" w:line="240" w:lineRule="auto"/>
      <w:ind w:left="220"/>
    </w:pPr>
    <w:rPr>
      <w:rFonts w:ascii="Calibri" w:eastAsiaTheme="minorHAnsi" w:hAnsi="Calibri" w:cs="Calibri"/>
      <w:noProof w:val="0"/>
      <w:lang w:val="tr-TR" w:eastAsia="en-US"/>
    </w:rPr>
  </w:style>
  <w:style w:type="paragraph" w:styleId="T3">
    <w:name w:val="toc 3"/>
    <w:basedOn w:val="Normal"/>
    <w:next w:val="Normal"/>
    <w:autoRedefine/>
    <w:uiPriority w:val="39"/>
    <w:semiHidden/>
    <w:unhideWhenUsed/>
    <w:rsid w:val="001D69EE"/>
    <w:pPr>
      <w:spacing w:after="100" w:line="240" w:lineRule="auto"/>
      <w:ind w:left="440"/>
    </w:pPr>
    <w:rPr>
      <w:rFonts w:ascii="Calibri" w:eastAsiaTheme="minorHAnsi" w:hAnsi="Calibri" w:cs="Calibri"/>
      <w:noProof w:val="0"/>
      <w:lang w:val="tr-TR" w:eastAsia="en-US"/>
    </w:rPr>
  </w:style>
  <w:style w:type="paragraph" w:styleId="T4">
    <w:name w:val="toc 4"/>
    <w:basedOn w:val="Normal"/>
    <w:next w:val="Normal"/>
    <w:autoRedefine/>
    <w:uiPriority w:val="39"/>
    <w:semiHidden/>
    <w:unhideWhenUsed/>
    <w:rsid w:val="001D69EE"/>
    <w:pPr>
      <w:spacing w:after="100" w:line="240" w:lineRule="auto"/>
      <w:ind w:left="660"/>
    </w:pPr>
    <w:rPr>
      <w:rFonts w:ascii="Calibri" w:eastAsiaTheme="minorHAnsi" w:hAnsi="Calibri" w:cs="Calibri"/>
      <w:noProof w:val="0"/>
      <w:lang w:val="tr-TR" w:eastAsia="en-US"/>
    </w:rPr>
  </w:style>
  <w:style w:type="paragraph" w:styleId="T5">
    <w:name w:val="toc 5"/>
    <w:basedOn w:val="Normal"/>
    <w:next w:val="Normal"/>
    <w:autoRedefine/>
    <w:uiPriority w:val="39"/>
    <w:semiHidden/>
    <w:unhideWhenUsed/>
    <w:rsid w:val="001D69EE"/>
    <w:pPr>
      <w:spacing w:after="100" w:line="240" w:lineRule="auto"/>
      <w:ind w:left="880"/>
    </w:pPr>
    <w:rPr>
      <w:rFonts w:ascii="Calibri" w:eastAsiaTheme="minorHAnsi" w:hAnsi="Calibri" w:cs="Calibri"/>
      <w:noProof w:val="0"/>
      <w:lang w:val="tr-TR" w:eastAsia="en-US"/>
    </w:rPr>
  </w:style>
  <w:style w:type="paragraph" w:styleId="T6">
    <w:name w:val="toc 6"/>
    <w:basedOn w:val="Normal"/>
    <w:next w:val="Normal"/>
    <w:autoRedefine/>
    <w:uiPriority w:val="39"/>
    <w:semiHidden/>
    <w:unhideWhenUsed/>
    <w:rsid w:val="001D69EE"/>
    <w:pPr>
      <w:spacing w:after="100" w:line="240" w:lineRule="auto"/>
      <w:ind w:left="1100"/>
    </w:pPr>
    <w:rPr>
      <w:rFonts w:ascii="Calibri" w:eastAsiaTheme="minorHAnsi" w:hAnsi="Calibri" w:cs="Calibri"/>
      <w:noProof w:val="0"/>
      <w:lang w:val="tr-TR" w:eastAsia="en-US"/>
    </w:rPr>
  </w:style>
  <w:style w:type="paragraph" w:styleId="T7">
    <w:name w:val="toc 7"/>
    <w:basedOn w:val="Normal"/>
    <w:next w:val="Normal"/>
    <w:autoRedefine/>
    <w:uiPriority w:val="39"/>
    <w:semiHidden/>
    <w:unhideWhenUsed/>
    <w:rsid w:val="001D69EE"/>
    <w:pPr>
      <w:spacing w:after="100" w:line="240" w:lineRule="auto"/>
      <w:ind w:left="1320"/>
    </w:pPr>
    <w:rPr>
      <w:rFonts w:ascii="Calibri" w:eastAsiaTheme="minorHAnsi" w:hAnsi="Calibri" w:cs="Calibri"/>
      <w:noProof w:val="0"/>
      <w:lang w:val="tr-TR" w:eastAsia="en-US"/>
    </w:rPr>
  </w:style>
  <w:style w:type="paragraph" w:styleId="T8">
    <w:name w:val="toc 8"/>
    <w:basedOn w:val="Normal"/>
    <w:next w:val="Normal"/>
    <w:autoRedefine/>
    <w:uiPriority w:val="39"/>
    <w:semiHidden/>
    <w:unhideWhenUsed/>
    <w:rsid w:val="001D69EE"/>
    <w:pPr>
      <w:spacing w:after="100" w:line="240" w:lineRule="auto"/>
      <w:ind w:left="1540"/>
    </w:pPr>
    <w:rPr>
      <w:rFonts w:ascii="Calibri" w:eastAsiaTheme="minorHAnsi" w:hAnsi="Calibri" w:cs="Calibri"/>
      <w:noProof w:val="0"/>
      <w:lang w:val="tr-TR" w:eastAsia="en-US"/>
    </w:rPr>
  </w:style>
  <w:style w:type="paragraph" w:styleId="TBal">
    <w:name w:val="TOC Heading"/>
    <w:basedOn w:val="Balk1"/>
    <w:next w:val="Normal"/>
    <w:uiPriority w:val="39"/>
    <w:semiHidden/>
    <w:unhideWhenUsed/>
    <w:qFormat/>
    <w:rsid w:val="001D69EE"/>
    <w:pPr>
      <w:outlineLvl w:val="9"/>
    </w:pPr>
    <w:rPr>
      <w:color w:val="2E74B5" w:themeColor="accent1" w:themeShade="BF"/>
    </w:rPr>
  </w:style>
  <w:style w:type="table" w:styleId="TabloProfesyonel">
    <w:name w:val="Table Professional"/>
    <w:basedOn w:val="NormalTablo"/>
    <w:uiPriority w:val="99"/>
    <w:semiHidden/>
    <w:unhideWhenUsed/>
    <w:rsid w:val="001D69EE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OrtaListe1">
    <w:name w:val="Medium List 1"/>
    <w:basedOn w:val="NormalTablo"/>
    <w:uiPriority w:val="65"/>
    <w:semiHidden/>
    <w:unhideWhenUsed/>
    <w:rsid w:val="001D69EE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OrtaListe1-Vurgu1">
    <w:name w:val="Medium List 1 Accent 1"/>
    <w:basedOn w:val="NormalTablo"/>
    <w:uiPriority w:val="65"/>
    <w:rsid w:val="001D69EE"/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OrtaListe1-Vurgu2">
    <w:name w:val="Medium List 1 Accent 2"/>
    <w:basedOn w:val="NormalTablo"/>
    <w:uiPriority w:val="65"/>
    <w:semiHidden/>
    <w:unhideWhenUsed/>
    <w:rsid w:val="001D69EE"/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OrtaListe1-Vurgu3">
    <w:name w:val="Medium List 1 Accent 3"/>
    <w:basedOn w:val="NormalTablo"/>
    <w:uiPriority w:val="65"/>
    <w:semiHidden/>
    <w:unhideWhenUsed/>
    <w:rsid w:val="001D69EE"/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OrtaListe1-Vurgu4">
    <w:name w:val="Medium List 1 Accent 4"/>
    <w:basedOn w:val="NormalTablo"/>
    <w:uiPriority w:val="65"/>
    <w:semiHidden/>
    <w:unhideWhenUsed/>
    <w:rsid w:val="001D69EE"/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OrtaListe1-Vurgu5">
    <w:name w:val="Medium List 1 Accent 5"/>
    <w:basedOn w:val="NormalTablo"/>
    <w:uiPriority w:val="65"/>
    <w:semiHidden/>
    <w:unhideWhenUsed/>
    <w:rsid w:val="001D69EE"/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shd w:val="clear" w:color="auto" w:fill="D0DBF0" w:themeFill="accent5" w:themeFillTint="3F"/>
      </w:tcPr>
    </w:tblStylePr>
  </w:style>
  <w:style w:type="table" w:styleId="OrtaListe1-Vurgu6">
    <w:name w:val="Medium List 1 Accent 6"/>
    <w:basedOn w:val="NormalTablo"/>
    <w:uiPriority w:val="65"/>
    <w:semiHidden/>
    <w:unhideWhenUsed/>
    <w:rsid w:val="001D69EE"/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OrtaListe2">
    <w:name w:val="Medium List 2"/>
    <w:basedOn w:val="NormalTablo"/>
    <w:uiPriority w:val="66"/>
    <w:semiHidden/>
    <w:unhideWhenUsed/>
    <w:rsid w:val="001D69EE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List2-Vurgu1">
    <w:name w:val="Medium List 2 Accent 1"/>
    <w:basedOn w:val="NormalTablo"/>
    <w:uiPriority w:val="66"/>
    <w:semiHidden/>
    <w:unhideWhenUsed/>
    <w:rsid w:val="001D69EE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Liste2-Vurgu2">
    <w:name w:val="Medium List 2 Accent 2"/>
    <w:basedOn w:val="NormalTablo"/>
    <w:uiPriority w:val="66"/>
    <w:semiHidden/>
    <w:unhideWhenUsed/>
    <w:rsid w:val="001D69EE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Liste2-Vurgu3">
    <w:name w:val="Medium List 2 Accent 3"/>
    <w:basedOn w:val="NormalTablo"/>
    <w:uiPriority w:val="66"/>
    <w:semiHidden/>
    <w:unhideWhenUsed/>
    <w:rsid w:val="001D69EE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Liste2-Vurgu4">
    <w:name w:val="Medium List 2 Accent 4"/>
    <w:basedOn w:val="NormalTablo"/>
    <w:uiPriority w:val="66"/>
    <w:semiHidden/>
    <w:unhideWhenUsed/>
    <w:rsid w:val="001D69EE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Liste2-Vurgu5">
    <w:name w:val="Medium List 2 Accent 5"/>
    <w:basedOn w:val="NormalTablo"/>
    <w:uiPriority w:val="66"/>
    <w:semiHidden/>
    <w:unhideWhenUsed/>
    <w:rsid w:val="001D69EE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Liste2-Vurgu6">
    <w:name w:val="Medium List 2 Accent 6"/>
    <w:basedOn w:val="NormalTablo"/>
    <w:uiPriority w:val="66"/>
    <w:semiHidden/>
    <w:unhideWhenUsed/>
    <w:rsid w:val="001D69EE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Glgeleme1">
    <w:name w:val="Medium Shading 1"/>
    <w:basedOn w:val="NormalTablo"/>
    <w:uiPriority w:val="63"/>
    <w:semiHidden/>
    <w:unhideWhenUsed/>
    <w:rsid w:val="001D69EE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1-Vurgu1">
    <w:name w:val="Medium Shading 1 Accent 1"/>
    <w:basedOn w:val="NormalTablo"/>
    <w:uiPriority w:val="63"/>
    <w:rsid w:val="001D69EE"/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1-Vurgu2">
    <w:name w:val="Medium Shading 1 Accent 2"/>
    <w:basedOn w:val="NormalTablo"/>
    <w:uiPriority w:val="63"/>
    <w:semiHidden/>
    <w:unhideWhenUsed/>
    <w:rsid w:val="001D69EE"/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1-Vurgu3">
    <w:name w:val="Medium Shading 1 Accent 3"/>
    <w:basedOn w:val="NormalTablo"/>
    <w:uiPriority w:val="63"/>
    <w:semiHidden/>
    <w:unhideWhenUsed/>
    <w:rsid w:val="001D69EE"/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1-Vurgu4">
    <w:name w:val="Medium Shading 1 Accent 4"/>
    <w:basedOn w:val="NormalTablo"/>
    <w:uiPriority w:val="63"/>
    <w:semiHidden/>
    <w:unhideWhenUsed/>
    <w:rsid w:val="001D69EE"/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1-Vurgu5">
    <w:name w:val="Medium Shading 1 Accent 5"/>
    <w:basedOn w:val="NormalTablo"/>
    <w:uiPriority w:val="63"/>
    <w:semiHidden/>
    <w:unhideWhenUsed/>
    <w:rsid w:val="001D69EE"/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1-Vurgu6">
    <w:name w:val="Medium Shading 1 Accent 6"/>
    <w:basedOn w:val="NormalTablo"/>
    <w:uiPriority w:val="63"/>
    <w:semiHidden/>
    <w:unhideWhenUsed/>
    <w:rsid w:val="001D69EE"/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2">
    <w:name w:val="Medium Shading 2"/>
    <w:basedOn w:val="NormalTablo"/>
    <w:uiPriority w:val="64"/>
    <w:semiHidden/>
    <w:unhideWhenUsed/>
    <w:rsid w:val="001D69EE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OrtaGlgeleme2-Vurgu1">
    <w:name w:val="Medium Shading 2 Accent 1"/>
    <w:basedOn w:val="NormalTablo"/>
    <w:uiPriority w:val="64"/>
    <w:rsid w:val="001D69EE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OrtaGlgeleme2-Vurgu2">
    <w:name w:val="Medium Shading 2 Accent 2"/>
    <w:basedOn w:val="NormalTablo"/>
    <w:uiPriority w:val="64"/>
    <w:semiHidden/>
    <w:unhideWhenUsed/>
    <w:rsid w:val="001D69EE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OrtaGlgeleme2-Vurgu3">
    <w:name w:val="Medium Shading 2 Accent 3"/>
    <w:basedOn w:val="NormalTablo"/>
    <w:uiPriority w:val="64"/>
    <w:semiHidden/>
    <w:unhideWhenUsed/>
    <w:rsid w:val="001D69EE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OrtaGlgeleme2-Vurgu4">
    <w:name w:val="Medium Shading 2 Accent 4"/>
    <w:basedOn w:val="NormalTablo"/>
    <w:uiPriority w:val="64"/>
    <w:semiHidden/>
    <w:unhideWhenUsed/>
    <w:rsid w:val="001D69EE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OrtaGlgeleme2-Vurgu5">
    <w:name w:val="Medium Shading 2 Accent 5"/>
    <w:basedOn w:val="NormalTablo"/>
    <w:uiPriority w:val="64"/>
    <w:semiHidden/>
    <w:unhideWhenUsed/>
    <w:rsid w:val="001D69EE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OrtaGlgeleme2-Vurgu6">
    <w:name w:val="Medium Shading 2 Accent 6"/>
    <w:basedOn w:val="NormalTablo"/>
    <w:uiPriority w:val="64"/>
    <w:semiHidden/>
    <w:unhideWhenUsed/>
    <w:rsid w:val="001D69EE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OrtaKlavuz1">
    <w:name w:val="Medium Grid 1"/>
    <w:basedOn w:val="NormalTablo"/>
    <w:uiPriority w:val="67"/>
    <w:semiHidden/>
    <w:unhideWhenUsed/>
    <w:rsid w:val="001D69EE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OrtaKlavuz1-Vurgu1">
    <w:name w:val="Medium Grid 1 Accent 1"/>
    <w:basedOn w:val="NormalTablo"/>
    <w:uiPriority w:val="67"/>
    <w:semiHidden/>
    <w:unhideWhenUsed/>
    <w:rsid w:val="001D69EE"/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OrtaKlavuz1-Vurgu2">
    <w:name w:val="Medium Grid 1 Accent 2"/>
    <w:basedOn w:val="NormalTablo"/>
    <w:uiPriority w:val="67"/>
    <w:semiHidden/>
    <w:unhideWhenUsed/>
    <w:rsid w:val="001D69EE"/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OrtaKlavuz1-Vurgu3">
    <w:name w:val="Medium Grid 1 Accent 3"/>
    <w:basedOn w:val="NormalTablo"/>
    <w:uiPriority w:val="67"/>
    <w:semiHidden/>
    <w:unhideWhenUsed/>
    <w:rsid w:val="001D69EE"/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OrtaKlavuz1-Vurgu4">
    <w:name w:val="Medium Grid 1 Accent 4"/>
    <w:basedOn w:val="NormalTablo"/>
    <w:uiPriority w:val="67"/>
    <w:semiHidden/>
    <w:unhideWhenUsed/>
    <w:rsid w:val="001D69EE"/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OrtaKlavuz1-Vurgu5">
    <w:name w:val="Medium Grid 1 Accent 5"/>
    <w:basedOn w:val="NormalTablo"/>
    <w:uiPriority w:val="67"/>
    <w:semiHidden/>
    <w:unhideWhenUsed/>
    <w:rsid w:val="001D69EE"/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  <w:insideV w:val="single" w:sz="8" w:space="0" w:color="7295D2" w:themeColor="accent5" w:themeTint="BF"/>
      </w:tblBorders>
    </w:tblPr>
    <w:tcPr>
      <w:shd w:val="clear" w:color="auto" w:fill="D0DB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OrtaKlavuz1-Vurgu6">
    <w:name w:val="Medium Grid 1 Accent 6"/>
    <w:basedOn w:val="NormalTablo"/>
    <w:uiPriority w:val="67"/>
    <w:semiHidden/>
    <w:unhideWhenUsed/>
    <w:rsid w:val="001D69EE"/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OrtaKlavuz2">
    <w:name w:val="Medium Grid 2"/>
    <w:basedOn w:val="NormalTablo"/>
    <w:uiPriority w:val="68"/>
    <w:semiHidden/>
    <w:unhideWhenUsed/>
    <w:rsid w:val="001D69EE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2-Vurgu1">
    <w:name w:val="Medium Grid 2 Accent 1"/>
    <w:basedOn w:val="NormalTablo"/>
    <w:uiPriority w:val="68"/>
    <w:semiHidden/>
    <w:unhideWhenUsed/>
    <w:rsid w:val="001D69EE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2-Vurgu2">
    <w:name w:val="Medium Grid 2 Accent 2"/>
    <w:basedOn w:val="NormalTablo"/>
    <w:uiPriority w:val="68"/>
    <w:semiHidden/>
    <w:unhideWhenUsed/>
    <w:rsid w:val="001D69EE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2-Vurgu3">
    <w:name w:val="Medium Grid 2 Accent 3"/>
    <w:basedOn w:val="NormalTablo"/>
    <w:uiPriority w:val="68"/>
    <w:semiHidden/>
    <w:unhideWhenUsed/>
    <w:rsid w:val="001D69EE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2-Vurgu4">
    <w:name w:val="Medium Grid 2 Accent 4"/>
    <w:basedOn w:val="NormalTablo"/>
    <w:uiPriority w:val="68"/>
    <w:semiHidden/>
    <w:unhideWhenUsed/>
    <w:rsid w:val="001D69EE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2-Vurgu5">
    <w:name w:val="Medium Grid 2 Accent 5"/>
    <w:basedOn w:val="NormalTablo"/>
    <w:uiPriority w:val="68"/>
    <w:semiHidden/>
    <w:unhideWhenUsed/>
    <w:rsid w:val="001D69EE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cPr>
      <w:shd w:val="clear" w:color="auto" w:fill="D0DBF0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5" w:themeFillTint="33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tcBorders>
          <w:insideH w:val="single" w:sz="6" w:space="0" w:color="4472C4" w:themeColor="accent5"/>
          <w:insideV w:val="single" w:sz="6" w:space="0" w:color="4472C4" w:themeColor="accent5"/>
        </w:tcBorders>
        <w:shd w:val="clear" w:color="auto" w:fill="A1B8E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2-Vurgu6">
    <w:name w:val="Medium Grid 2 Accent 6"/>
    <w:basedOn w:val="NormalTablo"/>
    <w:uiPriority w:val="68"/>
    <w:semiHidden/>
    <w:unhideWhenUsed/>
    <w:rsid w:val="001D69EE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3">
    <w:name w:val="Medium Grid 3"/>
    <w:basedOn w:val="NormalTablo"/>
    <w:uiPriority w:val="69"/>
    <w:semiHidden/>
    <w:unhideWhenUsed/>
    <w:rsid w:val="001D69EE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OrtaKlavuz3-Vurgu1">
    <w:name w:val="Medium Grid 3 Accent 1"/>
    <w:basedOn w:val="NormalTablo"/>
    <w:uiPriority w:val="69"/>
    <w:semiHidden/>
    <w:unhideWhenUsed/>
    <w:rsid w:val="001D69EE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OrtaKlavuz3-Vurgu2">
    <w:name w:val="Medium Grid 3 Accent 2"/>
    <w:basedOn w:val="NormalTablo"/>
    <w:uiPriority w:val="69"/>
    <w:semiHidden/>
    <w:unhideWhenUsed/>
    <w:rsid w:val="001D69EE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OrtaKlavuz3-Vurgu3">
    <w:name w:val="Medium Grid 3 Accent 3"/>
    <w:basedOn w:val="NormalTablo"/>
    <w:uiPriority w:val="69"/>
    <w:semiHidden/>
    <w:unhideWhenUsed/>
    <w:rsid w:val="001D69EE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OrtaKlavuz3-Vurgu4">
    <w:name w:val="Medium Grid 3 Accent 4"/>
    <w:basedOn w:val="NormalTablo"/>
    <w:uiPriority w:val="69"/>
    <w:semiHidden/>
    <w:unhideWhenUsed/>
    <w:rsid w:val="001D69EE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OrtaKlavuz3-Vurgu5">
    <w:name w:val="Medium Grid 3 Accent 5"/>
    <w:basedOn w:val="NormalTablo"/>
    <w:uiPriority w:val="69"/>
    <w:semiHidden/>
    <w:unhideWhenUsed/>
    <w:rsid w:val="001D69EE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5" w:themeFillTint="7F"/>
      </w:tcPr>
    </w:tblStylePr>
  </w:style>
  <w:style w:type="table" w:styleId="OrtaKlavuz3-Vurgu6">
    <w:name w:val="Medium Grid 3 Accent 6"/>
    <w:basedOn w:val="NormalTablo"/>
    <w:uiPriority w:val="69"/>
    <w:semiHidden/>
    <w:unhideWhenUsed/>
    <w:rsid w:val="001D69EE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paragraph" w:styleId="Kaynaka">
    <w:name w:val="Bibliography"/>
    <w:basedOn w:val="Normal"/>
    <w:next w:val="Normal"/>
    <w:uiPriority w:val="37"/>
    <w:semiHidden/>
    <w:unhideWhenUsed/>
    <w:rsid w:val="001D69EE"/>
    <w:pPr>
      <w:spacing w:after="0" w:line="240" w:lineRule="auto"/>
    </w:pPr>
    <w:rPr>
      <w:rFonts w:ascii="Calibri" w:eastAsiaTheme="minorHAnsi" w:hAnsi="Calibri" w:cs="Calibri"/>
      <w:noProof w:val="0"/>
      <w:lang w:val="tr-TR" w:eastAsia="en-US"/>
    </w:rPr>
  </w:style>
  <w:style w:type="character" w:styleId="Etiket">
    <w:name w:val="Hashtag"/>
    <w:basedOn w:val="VarsaylanParagrafYazTipi"/>
    <w:uiPriority w:val="99"/>
    <w:semiHidden/>
    <w:unhideWhenUsed/>
    <w:rsid w:val="001D69EE"/>
    <w:rPr>
      <w:rFonts w:ascii="Calibri" w:hAnsi="Calibri" w:cs="Calibri"/>
      <w:color w:val="2B579A"/>
      <w:shd w:val="clear" w:color="auto" w:fill="E1DFDD"/>
    </w:rPr>
  </w:style>
  <w:style w:type="paragraph" w:styleId="letistBilgisi">
    <w:name w:val="Message Header"/>
    <w:basedOn w:val="Normal"/>
    <w:link w:val="letistBilgisiChar"/>
    <w:uiPriority w:val="99"/>
    <w:semiHidden/>
    <w:unhideWhenUsed/>
    <w:rsid w:val="001D69EE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alibri Light" w:eastAsiaTheme="majorEastAsia" w:hAnsi="Calibri Light" w:cs="Calibri Light"/>
      <w:sz w:val="24"/>
      <w:szCs w:val="24"/>
    </w:rPr>
  </w:style>
  <w:style w:type="character" w:customStyle="1" w:styleId="letistBilgisiChar">
    <w:name w:val="İleti Üst Bilgisi Char"/>
    <w:basedOn w:val="VarsaylanParagrafYazTipi"/>
    <w:link w:val="letistBilgisi"/>
    <w:uiPriority w:val="99"/>
    <w:semiHidden/>
    <w:rsid w:val="001D69EE"/>
    <w:rPr>
      <w:rFonts w:ascii="Calibri Light" w:eastAsiaTheme="majorEastAsia" w:hAnsi="Calibri Light" w:cs="Calibri Light"/>
      <w:sz w:val="24"/>
      <w:szCs w:val="24"/>
      <w:shd w:val="pct20" w:color="auto" w:fill="auto"/>
    </w:rPr>
  </w:style>
  <w:style w:type="table" w:styleId="TabloZarif">
    <w:name w:val="Table Elegant"/>
    <w:basedOn w:val="NormalTablo"/>
    <w:uiPriority w:val="99"/>
    <w:semiHidden/>
    <w:unhideWhenUsed/>
    <w:rsid w:val="001D69EE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e">
    <w:name w:val="List"/>
    <w:basedOn w:val="Normal"/>
    <w:uiPriority w:val="99"/>
    <w:semiHidden/>
    <w:unhideWhenUsed/>
    <w:rsid w:val="001D69EE"/>
    <w:pPr>
      <w:spacing w:after="0" w:line="240" w:lineRule="auto"/>
      <w:ind w:left="360" w:hanging="360"/>
      <w:contextualSpacing/>
    </w:pPr>
    <w:rPr>
      <w:rFonts w:ascii="Calibri" w:eastAsiaTheme="minorHAnsi" w:hAnsi="Calibri" w:cs="Calibri"/>
      <w:noProof w:val="0"/>
      <w:lang w:val="tr-TR" w:eastAsia="en-US"/>
    </w:rPr>
  </w:style>
  <w:style w:type="paragraph" w:styleId="Liste2">
    <w:name w:val="List 2"/>
    <w:basedOn w:val="Normal"/>
    <w:uiPriority w:val="99"/>
    <w:semiHidden/>
    <w:unhideWhenUsed/>
    <w:rsid w:val="001D69EE"/>
    <w:pPr>
      <w:spacing w:after="0" w:line="240" w:lineRule="auto"/>
      <w:ind w:left="720" w:hanging="360"/>
      <w:contextualSpacing/>
    </w:pPr>
    <w:rPr>
      <w:rFonts w:ascii="Calibri" w:eastAsiaTheme="minorHAnsi" w:hAnsi="Calibri" w:cs="Calibri"/>
      <w:noProof w:val="0"/>
      <w:lang w:val="tr-TR" w:eastAsia="en-US"/>
    </w:rPr>
  </w:style>
  <w:style w:type="paragraph" w:styleId="Liste3">
    <w:name w:val="List 3"/>
    <w:basedOn w:val="Normal"/>
    <w:uiPriority w:val="99"/>
    <w:semiHidden/>
    <w:unhideWhenUsed/>
    <w:rsid w:val="001D69EE"/>
    <w:pPr>
      <w:spacing w:after="0" w:line="240" w:lineRule="auto"/>
      <w:ind w:left="1080" w:hanging="360"/>
      <w:contextualSpacing/>
    </w:pPr>
    <w:rPr>
      <w:rFonts w:ascii="Calibri" w:eastAsiaTheme="minorHAnsi" w:hAnsi="Calibri" w:cs="Calibri"/>
      <w:noProof w:val="0"/>
      <w:lang w:val="tr-TR" w:eastAsia="en-US"/>
    </w:rPr>
  </w:style>
  <w:style w:type="paragraph" w:styleId="Liste4">
    <w:name w:val="List 4"/>
    <w:basedOn w:val="Normal"/>
    <w:uiPriority w:val="99"/>
    <w:semiHidden/>
    <w:unhideWhenUsed/>
    <w:rsid w:val="001D69EE"/>
    <w:pPr>
      <w:spacing w:after="0" w:line="240" w:lineRule="auto"/>
      <w:ind w:left="1440" w:hanging="360"/>
      <w:contextualSpacing/>
    </w:pPr>
    <w:rPr>
      <w:rFonts w:ascii="Calibri" w:eastAsiaTheme="minorHAnsi" w:hAnsi="Calibri" w:cs="Calibri"/>
      <w:noProof w:val="0"/>
      <w:lang w:val="tr-TR" w:eastAsia="en-US"/>
    </w:rPr>
  </w:style>
  <w:style w:type="paragraph" w:styleId="Liste5">
    <w:name w:val="List 5"/>
    <w:basedOn w:val="Normal"/>
    <w:uiPriority w:val="99"/>
    <w:semiHidden/>
    <w:unhideWhenUsed/>
    <w:rsid w:val="001D69EE"/>
    <w:pPr>
      <w:spacing w:after="0" w:line="240" w:lineRule="auto"/>
      <w:ind w:left="1800" w:hanging="360"/>
      <w:contextualSpacing/>
    </w:pPr>
    <w:rPr>
      <w:rFonts w:ascii="Calibri" w:eastAsiaTheme="minorHAnsi" w:hAnsi="Calibri" w:cs="Calibri"/>
      <w:noProof w:val="0"/>
      <w:lang w:val="tr-TR" w:eastAsia="en-US"/>
    </w:rPr>
  </w:style>
  <w:style w:type="table" w:styleId="TabloListe1">
    <w:name w:val="Table List 1"/>
    <w:basedOn w:val="NormalTablo"/>
    <w:uiPriority w:val="99"/>
    <w:semiHidden/>
    <w:unhideWhenUsed/>
    <w:rsid w:val="001D69EE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oListe2">
    <w:name w:val="Table List 2"/>
    <w:basedOn w:val="NormalTablo"/>
    <w:uiPriority w:val="99"/>
    <w:semiHidden/>
    <w:unhideWhenUsed/>
    <w:rsid w:val="001D69EE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oListe3">
    <w:name w:val="Table List 3"/>
    <w:basedOn w:val="NormalTablo"/>
    <w:uiPriority w:val="99"/>
    <w:semiHidden/>
    <w:unhideWhenUsed/>
    <w:rsid w:val="001D69EE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oListe4">
    <w:name w:val="Table List 4"/>
    <w:basedOn w:val="NormalTablo"/>
    <w:uiPriority w:val="99"/>
    <w:semiHidden/>
    <w:unhideWhenUsed/>
    <w:rsid w:val="001D69EE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oListe5">
    <w:name w:val="Table List 5"/>
    <w:basedOn w:val="NormalTablo"/>
    <w:uiPriority w:val="99"/>
    <w:semiHidden/>
    <w:unhideWhenUsed/>
    <w:rsid w:val="001D69EE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oListe6">
    <w:name w:val="Table List 6"/>
    <w:basedOn w:val="NormalTablo"/>
    <w:uiPriority w:val="99"/>
    <w:semiHidden/>
    <w:unhideWhenUsed/>
    <w:rsid w:val="001D69EE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oListe7">
    <w:name w:val="Table List 7"/>
    <w:basedOn w:val="NormalTablo"/>
    <w:uiPriority w:val="99"/>
    <w:semiHidden/>
    <w:unhideWhenUsed/>
    <w:rsid w:val="001D69EE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oListe8">
    <w:name w:val="Table List 8"/>
    <w:basedOn w:val="NormalTablo"/>
    <w:uiPriority w:val="99"/>
    <w:semiHidden/>
    <w:unhideWhenUsed/>
    <w:rsid w:val="001D69EE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eDevam">
    <w:name w:val="List Continue"/>
    <w:basedOn w:val="Normal"/>
    <w:uiPriority w:val="99"/>
    <w:semiHidden/>
    <w:unhideWhenUsed/>
    <w:rsid w:val="001D69EE"/>
    <w:pPr>
      <w:spacing w:after="120" w:line="240" w:lineRule="auto"/>
      <w:ind w:left="360"/>
      <w:contextualSpacing/>
    </w:pPr>
    <w:rPr>
      <w:rFonts w:ascii="Calibri" w:eastAsiaTheme="minorHAnsi" w:hAnsi="Calibri" w:cs="Calibri"/>
      <w:noProof w:val="0"/>
      <w:lang w:val="tr-TR" w:eastAsia="en-US"/>
    </w:rPr>
  </w:style>
  <w:style w:type="paragraph" w:styleId="ListeDevam2">
    <w:name w:val="List Continue 2"/>
    <w:basedOn w:val="Normal"/>
    <w:uiPriority w:val="99"/>
    <w:semiHidden/>
    <w:unhideWhenUsed/>
    <w:rsid w:val="001D69EE"/>
    <w:pPr>
      <w:spacing w:after="120" w:line="240" w:lineRule="auto"/>
      <w:ind w:left="720"/>
      <w:contextualSpacing/>
    </w:pPr>
    <w:rPr>
      <w:rFonts w:ascii="Calibri" w:eastAsiaTheme="minorHAnsi" w:hAnsi="Calibri" w:cs="Calibri"/>
      <w:noProof w:val="0"/>
      <w:lang w:val="tr-TR" w:eastAsia="en-US"/>
    </w:rPr>
  </w:style>
  <w:style w:type="paragraph" w:styleId="ListeDevam3">
    <w:name w:val="List Continue 3"/>
    <w:basedOn w:val="Normal"/>
    <w:uiPriority w:val="99"/>
    <w:semiHidden/>
    <w:unhideWhenUsed/>
    <w:rsid w:val="001D69EE"/>
    <w:pPr>
      <w:spacing w:after="120" w:line="240" w:lineRule="auto"/>
      <w:ind w:left="1080"/>
      <w:contextualSpacing/>
    </w:pPr>
    <w:rPr>
      <w:rFonts w:ascii="Calibri" w:eastAsiaTheme="minorHAnsi" w:hAnsi="Calibri" w:cs="Calibri"/>
      <w:noProof w:val="0"/>
      <w:lang w:val="tr-TR" w:eastAsia="en-US"/>
    </w:rPr>
  </w:style>
  <w:style w:type="paragraph" w:styleId="ListeDevam4">
    <w:name w:val="List Continue 4"/>
    <w:basedOn w:val="Normal"/>
    <w:uiPriority w:val="99"/>
    <w:semiHidden/>
    <w:unhideWhenUsed/>
    <w:rsid w:val="001D69EE"/>
    <w:pPr>
      <w:spacing w:after="120" w:line="240" w:lineRule="auto"/>
      <w:ind w:left="1440"/>
      <w:contextualSpacing/>
    </w:pPr>
    <w:rPr>
      <w:rFonts w:ascii="Calibri" w:eastAsiaTheme="minorHAnsi" w:hAnsi="Calibri" w:cs="Calibri"/>
      <w:noProof w:val="0"/>
      <w:lang w:val="tr-TR" w:eastAsia="en-US"/>
    </w:rPr>
  </w:style>
  <w:style w:type="paragraph" w:styleId="ListeDevam5">
    <w:name w:val="List Continue 5"/>
    <w:basedOn w:val="Normal"/>
    <w:uiPriority w:val="99"/>
    <w:semiHidden/>
    <w:unhideWhenUsed/>
    <w:rsid w:val="001D69EE"/>
    <w:pPr>
      <w:spacing w:after="120" w:line="240" w:lineRule="auto"/>
      <w:ind w:left="1800"/>
      <w:contextualSpacing/>
    </w:pPr>
    <w:rPr>
      <w:rFonts w:ascii="Calibri" w:eastAsiaTheme="minorHAnsi" w:hAnsi="Calibri" w:cs="Calibri"/>
      <w:noProof w:val="0"/>
      <w:lang w:val="tr-TR" w:eastAsia="en-US"/>
    </w:rPr>
  </w:style>
  <w:style w:type="paragraph" w:styleId="ListeParagraf">
    <w:name w:val="List Paragraph"/>
    <w:basedOn w:val="Normal"/>
    <w:uiPriority w:val="34"/>
    <w:unhideWhenUsed/>
    <w:qFormat/>
    <w:rsid w:val="001D69EE"/>
    <w:pPr>
      <w:spacing w:after="0" w:line="240" w:lineRule="auto"/>
      <w:ind w:left="720"/>
      <w:contextualSpacing/>
    </w:pPr>
    <w:rPr>
      <w:rFonts w:ascii="Calibri" w:eastAsiaTheme="minorHAnsi" w:hAnsi="Calibri" w:cs="Calibri"/>
      <w:noProof w:val="0"/>
      <w:lang w:val="tr-TR" w:eastAsia="en-US"/>
    </w:rPr>
  </w:style>
  <w:style w:type="paragraph" w:styleId="ListeNumaras">
    <w:name w:val="List Number"/>
    <w:basedOn w:val="Normal"/>
    <w:uiPriority w:val="99"/>
    <w:semiHidden/>
    <w:unhideWhenUsed/>
    <w:rsid w:val="001D69EE"/>
    <w:pPr>
      <w:numPr>
        <w:numId w:val="13"/>
      </w:numPr>
      <w:spacing w:after="0" w:line="240" w:lineRule="auto"/>
      <w:contextualSpacing/>
    </w:pPr>
    <w:rPr>
      <w:rFonts w:ascii="Calibri" w:eastAsiaTheme="minorHAnsi" w:hAnsi="Calibri" w:cs="Calibri"/>
      <w:noProof w:val="0"/>
      <w:lang w:val="tr-TR" w:eastAsia="en-US"/>
    </w:rPr>
  </w:style>
  <w:style w:type="paragraph" w:styleId="ListeNumaras2">
    <w:name w:val="List Number 2"/>
    <w:basedOn w:val="Normal"/>
    <w:uiPriority w:val="99"/>
    <w:semiHidden/>
    <w:unhideWhenUsed/>
    <w:rsid w:val="001D69EE"/>
    <w:pPr>
      <w:numPr>
        <w:numId w:val="14"/>
      </w:numPr>
      <w:spacing w:after="0" w:line="240" w:lineRule="auto"/>
      <w:contextualSpacing/>
    </w:pPr>
    <w:rPr>
      <w:rFonts w:ascii="Calibri" w:eastAsiaTheme="minorHAnsi" w:hAnsi="Calibri" w:cs="Calibri"/>
      <w:noProof w:val="0"/>
      <w:lang w:val="tr-TR" w:eastAsia="en-US"/>
    </w:rPr>
  </w:style>
  <w:style w:type="paragraph" w:styleId="ListeNumaras3">
    <w:name w:val="List Number 3"/>
    <w:basedOn w:val="Normal"/>
    <w:uiPriority w:val="99"/>
    <w:semiHidden/>
    <w:unhideWhenUsed/>
    <w:rsid w:val="001D69EE"/>
    <w:pPr>
      <w:numPr>
        <w:numId w:val="15"/>
      </w:numPr>
      <w:spacing w:after="0" w:line="240" w:lineRule="auto"/>
      <w:contextualSpacing/>
    </w:pPr>
    <w:rPr>
      <w:rFonts w:ascii="Calibri" w:eastAsiaTheme="minorHAnsi" w:hAnsi="Calibri" w:cs="Calibri"/>
      <w:noProof w:val="0"/>
      <w:lang w:val="tr-TR" w:eastAsia="en-US"/>
    </w:rPr>
  </w:style>
  <w:style w:type="paragraph" w:styleId="ListeNumaras4">
    <w:name w:val="List Number 4"/>
    <w:basedOn w:val="Normal"/>
    <w:uiPriority w:val="99"/>
    <w:semiHidden/>
    <w:unhideWhenUsed/>
    <w:rsid w:val="001D69EE"/>
    <w:pPr>
      <w:numPr>
        <w:numId w:val="16"/>
      </w:numPr>
      <w:spacing w:after="0" w:line="240" w:lineRule="auto"/>
      <w:contextualSpacing/>
    </w:pPr>
    <w:rPr>
      <w:rFonts w:ascii="Calibri" w:eastAsiaTheme="minorHAnsi" w:hAnsi="Calibri" w:cs="Calibri"/>
      <w:noProof w:val="0"/>
      <w:lang w:val="tr-TR" w:eastAsia="en-US"/>
    </w:rPr>
  </w:style>
  <w:style w:type="paragraph" w:styleId="ListeNumaras5">
    <w:name w:val="List Number 5"/>
    <w:basedOn w:val="Normal"/>
    <w:uiPriority w:val="99"/>
    <w:semiHidden/>
    <w:unhideWhenUsed/>
    <w:rsid w:val="001D69EE"/>
    <w:pPr>
      <w:numPr>
        <w:numId w:val="17"/>
      </w:numPr>
      <w:spacing w:after="0" w:line="240" w:lineRule="auto"/>
      <w:contextualSpacing/>
    </w:pPr>
    <w:rPr>
      <w:rFonts w:ascii="Calibri" w:eastAsiaTheme="minorHAnsi" w:hAnsi="Calibri" w:cs="Calibri"/>
      <w:noProof w:val="0"/>
      <w:lang w:val="tr-TR" w:eastAsia="en-US"/>
    </w:rPr>
  </w:style>
  <w:style w:type="paragraph" w:styleId="ListeMaddemi">
    <w:name w:val="List Bullet"/>
    <w:basedOn w:val="Normal"/>
    <w:uiPriority w:val="99"/>
    <w:semiHidden/>
    <w:unhideWhenUsed/>
    <w:rsid w:val="001D69EE"/>
    <w:pPr>
      <w:numPr>
        <w:numId w:val="8"/>
      </w:numPr>
      <w:spacing w:after="0" w:line="240" w:lineRule="auto"/>
      <w:contextualSpacing/>
    </w:pPr>
    <w:rPr>
      <w:rFonts w:ascii="Calibri" w:eastAsiaTheme="minorHAnsi" w:hAnsi="Calibri" w:cs="Calibri"/>
      <w:noProof w:val="0"/>
      <w:lang w:val="tr-TR" w:eastAsia="en-US"/>
    </w:rPr>
  </w:style>
  <w:style w:type="paragraph" w:styleId="ListeMaddemi2">
    <w:name w:val="List Bullet 2"/>
    <w:basedOn w:val="Normal"/>
    <w:uiPriority w:val="99"/>
    <w:semiHidden/>
    <w:unhideWhenUsed/>
    <w:rsid w:val="001D69EE"/>
    <w:pPr>
      <w:numPr>
        <w:numId w:val="9"/>
      </w:numPr>
      <w:spacing w:after="0" w:line="240" w:lineRule="auto"/>
      <w:contextualSpacing/>
    </w:pPr>
    <w:rPr>
      <w:rFonts w:ascii="Calibri" w:eastAsiaTheme="minorHAnsi" w:hAnsi="Calibri" w:cs="Calibri"/>
      <w:noProof w:val="0"/>
      <w:lang w:val="tr-TR" w:eastAsia="en-US"/>
    </w:rPr>
  </w:style>
  <w:style w:type="paragraph" w:styleId="ListeMaddemi3">
    <w:name w:val="List Bullet 3"/>
    <w:basedOn w:val="Normal"/>
    <w:uiPriority w:val="99"/>
    <w:semiHidden/>
    <w:unhideWhenUsed/>
    <w:rsid w:val="001D69EE"/>
    <w:pPr>
      <w:numPr>
        <w:numId w:val="10"/>
      </w:numPr>
      <w:spacing w:after="0" w:line="240" w:lineRule="auto"/>
      <w:contextualSpacing/>
    </w:pPr>
    <w:rPr>
      <w:rFonts w:ascii="Calibri" w:eastAsiaTheme="minorHAnsi" w:hAnsi="Calibri" w:cs="Calibri"/>
      <w:noProof w:val="0"/>
      <w:lang w:val="tr-TR" w:eastAsia="en-US"/>
    </w:rPr>
  </w:style>
  <w:style w:type="paragraph" w:styleId="ListeMaddemi4">
    <w:name w:val="List Bullet 4"/>
    <w:basedOn w:val="Normal"/>
    <w:uiPriority w:val="99"/>
    <w:semiHidden/>
    <w:unhideWhenUsed/>
    <w:rsid w:val="001D69EE"/>
    <w:pPr>
      <w:numPr>
        <w:numId w:val="11"/>
      </w:numPr>
      <w:spacing w:after="0" w:line="240" w:lineRule="auto"/>
      <w:contextualSpacing/>
    </w:pPr>
    <w:rPr>
      <w:rFonts w:ascii="Calibri" w:eastAsiaTheme="minorHAnsi" w:hAnsi="Calibri" w:cs="Calibri"/>
      <w:noProof w:val="0"/>
      <w:lang w:val="tr-TR" w:eastAsia="en-US"/>
    </w:rPr>
  </w:style>
  <w:style w:type="paragraph" w:styleId="ListeMaddemi5">
    <w:name w:val="List Bullet 5"/>
    <w:basedOn w:val="Normal"/>
    <w:uiPriority w:val="99"/>
    <w:semiHidden/>
    <w:unhideWhenUsed/>
    <w:rsid w:val="001D69EE"/>
    <w:pPr>
      <w:numPr>
        <w:numId w:val="12"/>
      </w:numPr>
      <w:spacing w:after="0" w:line="240" w:lineRule="auto"/>
      <w:contextualSpacing/>
    </w:pPr>
    <w:rPr>
      <w:rFonts w:ascii="Calibri" w:eastAsiaTheme="minorHAnsi" w:hAnsi="Calibri" w:cs="Calibri"/>
      <w:noProof w:val="0"/>
      <w:lang w:val="tr-TR" w:eastAsia="en-US"/>
    </w:rPr>
  </w:style>
  <w:style w:type="table" w:styleId="TabloKlasik1">
    <w:name w:val="Table Classic 1"/>
    <w:basedOn w:val="NormalTablo"/>
    <w:uiPriority w:val="99"/>
    <w:semiHidden/>
    <w:unhideWhenUsed/>
    <w:rsid w:val="001D69EE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oKlasik2">
    <w:name w:val="Table Classic 2"/>
    <w:basedOn w:val="NormalTablo"/>
    <w:uiPriority w:val="99"/>
    <w:semiHidden/>
    <w:unhideWhenUsed/>
    <w:rsid w:val="001D69EE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oKlasik3">
    <w:name w:val="Table Classic 3"/>
    <w:basedOn w:val="NormalTablo"/>
    <w:uiPriority w:val="99"/>
    <w:semiHidden/>
    <w:unhideWhenUsed/>
    <w:rsid w:val="001D69EE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oKlasik4">
    <w:name w:val="Table Classic 4"/>
    <w:basedOn w:val="NormalTablo"/>
    <w:uiPriority w:val="99"/>
    <w:semiHidden/>
    <w:unhideWhenUsed/>
    <w:rsid w:val="001D69EE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ekillerTablosu">
    <w:name w:val="table of figures"/>
    <w:basedOn w:val="Normal"/>
    <w:next w:val="Normal"/>
    <w:uiPriority w:val="99"/>
    <w:semiHidden/>
    <w:unhideWhenUsed/>
    <w:rsid w:val="001D69EE"/>
    <w:pPr>
      <w:spacing w:after="0" w:line="240" w:lineRule="auto"/>
    </w:pPr>
    <w:rPr>
      <w:rFonts w:ascii="Calibri" w:eastAsiaTheme="minorHAnsi" w:hAnsi="Calibri" w:cs="Calibri"/>
      <w:noProof w:val="0"/>
      <w:lang w:val="tr-TR" w:eastAsia="en-US"/>
    </w:rPr>
  </w:style>
  <w:style w:type="character" w:styleId="SonNotBavurusu">
    <w:name w:val="endnote reference"/>
    <w:basedOn w:val="VarsaylanParagrafYazTipi"/>
    <w:uiPriority w:val="99"/>
    <w:semiHidden/>
    <w:unhideWhenUsed/>
    <w:rsid w:val="001D69EE"/>
    <w:rPr>
      <w:rFonts w:ascii="Calibri" w:hAnsi="Calibri" w:cs="Calibri"/>
      <w:vertAlign w:val="superscript"/>
    </w:rPr>
  </w:style>
  <w:style w:type="paragraph" w:styleId="Kaynaka0">
    <w:name w:val="table of authorities"/>
    <w:basedOn w:val="Normal"/>
    <w:next w:val="Normal"/>
    <w:uiPriority w:val="99"/>
    <w:semiHidden/>
    <w:unhideWhenUsed/>
    <w:rsid w:val="001D69EE"/>
    <w:pPr>
      <w:spacing w:after="0" w:line="240" w:lineRule="auto"/>
      <w:ind w:left="220" w:hanging="220"/>
    </w:pPr>
    <w:rPr>
      <w:rFonts w:ascii="Calibri" w:eastAsiaTheme="minorHAnsi" w:hAnsi="Calibri" w:cs="Calibri"/>
      <w:noProof w:val="0"/>
      <w:lang w:val="tr-TR" w:eastAsia="en-US"/>
    </w:rPr>
  </w:style>
  <w:style w:type="paragraph" w:styleId="KaynakaBal">
    <w:name w:val="toa heading"/>
    <w:basedOn w:val="Normal"/>
    <w:next w:val="Normal"/>
    <w:uiPriority w:val="99"/>
    <w:semiHidden/>
    <w:unhideWhenUsed/>
    <w:rsid w:val="001D69EE"/>
    <w:pPr>
      <w:spacing w:before="120" w:after="0" w:line="240" w:lineRule="auto"/>
    </w:pPr>
    <w:rPr>
      <w:rFonts w:ascii="Calibri Light" w:eastAsiaTheme="majorEastAsia" w:hAnsi="Calibri Light" w:cs="Calibri Light"/>
      <w:b/>
      <w:bCs/>
      <w:noProof w:val="0"/>
      <w:sz w:val="24"/>
      <w:szCs w:val="24"/>
      <w:lang w:val="tr-TR" w:eastAsia="en-US"/>
    </w:rPr>
  </w:style>
  <w:style w:type="table" w:styleId="RenkliListe">
    <w:name w:val="Colorful List"/>
    <w:basedOn w:val="NormalTablo"/>
    <w:uiPriority w:val="72"/>
    <w:semiHidden/>
    <w:unhideWhenUsed/>
    <w:rsid w:val="001D69EE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RenkliListe-Vurgu1">
    <w:name w:val="Colorful List Accent 1"/>
    <w:basedOn w:val="NormalTablo"/>
    <w:uiPriority w:val="72"/>
    <w:semiHidden/>
    <w:unhideWhenUsed/>
    <w:rsid w:val="001D69EE"/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RenkliListe-Vurgu2">
    <w:name w:val="Colorful List Accent 2"/>
    <w:basedOn w:val="NormalTablo"/>
    <w:uiPriority w:val="72"/>
    <w:semiHidden/>
    <w:unhideWhenUsed/>
    <w:rsid w:val="001D69EE"/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RenkliListe-Vurgu3">
    <w:name w:val="Colorful List Accent 3"/>
    <w:basedOn w:val="NormalTablo"/>
    <w:uiPriority w:val="72"/>
    <w:semiHidden/>
    <w:unhideWhenUsed/>
    <w:rsid w:val="001D69EE"/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RenkliListe-Vurgu4">
    <w:name w:val="Colorful List Accent 4"/>
    <w:basedOn w:val="NormalTablo"/>
    <w:uiPriority w:val="72"/>
    <w:semiHidden/>
    <w:unhideWhenUsed/>
    <w:rsid w:val="001D69EE"/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RenkliListe-Vurgu5">
    <w:name w:val="Colorful List Accent 5"/>
    <w:basedOn w:val="NormalTablo"/>
    <w:uiPriority w:val="72"/>
    <w:semiHidden/>
    <w:unhideWhenUsed/>
    <w:rsid w:val="001D69EE"/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RenkliListe-Vurgu6">
    <w:name w:val="Colorful List Accent 6"/>
    <w:basedOn w:val="NormalTablo"/>
    <w:uiPriority w:val="72"/>
    <w:rsid w:val="001D69EE"/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259A0" w:themeFill="accent5" w:themeFillShade="CC"/>
      </w:tcPr>
    </w:tblStylePr>
    <w:tblStylePr w:type="lastRow">
      <w:rPr>
        <w:b/>
        <w:bCs/>
        <w:color w:val="3259A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oRenkli1">
    <w:name w:val="Table Colorful 1"/>
    <w:basedOn w:val="NormalTablo"/>
    <w:uiPriority w:val="99"/>
    <w:semiHidden/>
    <w:unhideWhenUsed/>
    <w:rsid w:val="001D69EE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oRenkli2">
    <w:name w:val="Table Colorful 2"/>
    <w:basedOn w:val="NormalTablo"/>
    <w:uiPriority w:val="99"/>
    <w:semiHidden/>
    <w:unhideWhenUsed/>
    <w:rsid w:val="001D69EE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oRenkli3">
    <w:name w:val="Table Colorful 3"/>
    <w:basedOn w:val="NormalTablo"/>
    <w:uiPriority w:val="99"/>
    <w:semiHidden/>
    <w:unhideWhenUsed/>
    <w:rsid w:val="001D69EE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RenkliGlgeleme">
    <w:name w:val="Colorful Shading"/>
    <w:basedOn w:val="NormalTablo"/>
    <w:uiPriority w:val="71"/>
    <w:semiHidden/>
    <w:unhideWhenUsed/>
    <w:rsid w:val="001D69EE"/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RenkliGlgeleme-Vurgu1">
    <w:name w:val="Colorful Shading Accent 1"/>
    <w:basedOn w:val="NormalTablo"/>
    <w:uiPriority w:val="71"/>
    <w:semiHidden/>
    <w:unhideWhenUsed/>
    <w:rsid w:val="001D69EE"/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RenkliGlgeleme-Vurgu2">
    <w:name w:val="Colorful Shading Accent 2"/>
    <w:basedOn w:val="NormalTablo"/>
    <w:uiPriority w:val="71"/>
    <w:semiHidden/>
    <w:unhideWhenUsed/>
    <w:rsid w:val="001D69EE"/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RenkliGlgeleme-Vurgu3">
    <w:name w:val="Colorful Shading Accent 3"/>
    <w:basedOn w:val="NormalTablo"/>
    <w:uiPriority w:val="71"/>
    <w:semiHidden/>
    <w:unhideWhenUsed/>
    <w:rsid w:val="001D69EE"/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RenkliGlgeleme-Vurgu4">
    <w:name w:val="Colorful Shading Accent 4"/>
    <w:basedOn w:val="NormalTablo"/>
    <w:uiPriority w:val="71"/>
    <w:semiHidden/>
    <w:unhideWhenUsed/>
    <w:rsid w:val="001D69EE"/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RenkliGlgeleme-Vurgu5">
    <w:name w:val="Colorful Shading Accent 5"/>
    <w:basedOn w:val="NormalTablo"/>
    <w:uiPriority w:val="71"/>
    <w:semiHidden/>
    <w:unhideWhenUsed/>
    <w:rsid w:val="001D69EE"/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5" w:themeShade="99"/>
          <w:insideV w:val="nil"/>
        </w:tcBorders>
        <w:shd w:val="clear" w:color="auto" w:fill="26437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5" w:themeFillShade="99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A1B8E1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RenkliGlgeleme-Vurgu6">
    <w:name w:val="Colorful Shading Accent 6"/>
    <w:basedOn w:val="NormalTablo"/>
    <w:uiPriority w:val="71"/>
    <w:rsid w:val="001D69EE"/>
    <w:rPr>
      <w:color w:val="000000" w:themeColor="text1"/>
    </w:rPr>
    <w:tblPr>
      <w:tblStyleRowBandSize w:val="1"/>
      <w:tblStyleColBandSize w:val="1"/>
      <w:tblBorders>
        <w:top w:val="single" w:sz="24" w:space="0" w:color="4472C4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RenkliKlavuz">
    <w:name w:val="Colorful Grid"/>
    <w:basedOn w:val="NormalTablo"/>
    <w:uiPriority w:val="73"/>
    <w:semiHidden/>
    <w:unhideWhenUsed/>
    <w:rsid w:val="001D69EE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RenkliKlavuz-Vurgu1">
    <w:name w:val="Colorful Grid Accent 1"/>
    <w:basedOn w:val="NormalTablo"/>
    <w:uiPriority w:val="73"/>
    <w:semiHidden/>
    <w:unhideWhenUsed/>
    <w:rsid w:val="001D69EE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RenkliKlavuz-Vurgu2">
    <w:name w:val="Colorful Grid Accent 2"/>
    <w:basedOn w:val="NormalTablo"/>
    <w:uiPriority w:val="73"/>
    <w:semiHidden/>
    <w:unhideWhenUsed/>
    <w:rsid w:val="001D69EE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RenkliKlavuz-Vurgu3">
    <w:name w:val="Colorful Grid Accent 3"/>
    <w:basedOn w:val="NormalTablo"/>
    <w:uiPriority w:val="73"/>
    <w:semiHidden/>
    <w:unhideWhenUsed/>
    <w:rsid w:val="001D69EE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RenkliKlavuz-Vurgu4">
    <w:name w:val="Colorful Grid Accent 4"/>
    <w:basedOn w:val="NormalTablo"/>
    <w:uiPriority w:val="73"/>
    <w:semiHidden/>
    <w:unhideWhenUsed/>
    <w:rsid w:val="001D69EE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RenkliKlavuz-Vurgu5">
    <w:name w:val="Colorful Grid Accent 5"/>
    <w:basedOn w:val="NormalTablo"/>
    <w:uiPriority w:val="73"/>
    <w:semiHidden/>
    <w:unhideWhenUsed/>
    <w:rsid w:val="001D69EE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</w:rPr>
      <w:tblPr/>
      <w:tcPr>
        <w:shd w:val="clear" w:color="auto" w:fill="B4C6E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RenkliKlavuz-Vurgu6">
    <w:name w:val="Colorful Grid Accent 6"/>
    <w:basedOn w:val="NormalTablo"/>
    <w:uiPriority w:val="73"/>
    <w:rsid w:val="001D69EE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paragraph" w:styleId="MektupAdresi">
    <w:name w:val="envelope address"/>
    <w:basedOn w:val="Normal"/>
    <w:uiPriority w:val="99"/>
    <w:semiHidden/>
    <w:unhideWhenUsed/>
    <w:rsid w:val="001D69EE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Calibri Light" w:eastAsiaTheme="majorEastAsia" w:hAnsi="Calibri Light" w:cs="Calibri Light"/>
      <w:noProof w:val="0"/>
      <w:sz w:val="24"/>
      <w:szCs w:val="24"/>
      <w:lang w:val="tr-TR" w:eastAsia="en-US"/>
    </w:rPr>
  </w:style>
  <w:style w:type="numbering" w:styleId="MakaleBlm">
    <w:name w:val="Outline List 3"/>
    <w:basedOn w:val="ListeYok"/>
    <w:uiPriority w:val="99"/>
    <w:semiHidden/>
    <w:unhideWhenUsed/>
    <w:rsid w:val="001D69EE"/>
    <w:pPr>
      <w:numPr>
        <w:numId w:val="26"/>
      </w:numPr>
    </w:pPr>
  </w:style>
  <w:style w:type="table" w:styleId="DzTablo1">
    <w:name w:val="Plain Table 1"/>
    <w:basedOn w:val="NormalTablo"/>
    <w:uiPriority w:val="41"/>
    <w:rsid w:val="001D69EE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DzTablo2">
    <w:name w:val="Plain Table 2"/>
    <w:basedOn w:val="NormalTablo"/>
    <w:uiPriority w:val="42"/>
    <w:rsid w:val="001D69EE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DzTablo3">
    <w:name w:val="Plain Table 3"/>
    <w:basedOn w:val="NormalTablo"/>
    <w:uiPriority w:val="43"/>
    <w:rsid w:val="001D69EE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DzTablo4">
    <w:name w:val="Plain Table 4"/>
    <w:basedOn w:val="NormalTablo"/>
    <w:uiPriority w:val="44"/>
    <w:rsid w:val="001D69EE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DzTablo5">
    <w:name w:val="Plain Table 5"/>
    <w:basedOn w:val="NormalTablo"/>
    <w:uiPriority w:val="45"/>
    <w:rsid w:val="001D69EE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ralkYok">
    <w:name w:val="No Spacing"/>
    <w:uiPriority w:val="1"/>
    <w:qFormat/>
    <w:rsid w:val="001D69EE"/>
    <w:rPr>
      <w:rFonts w:ascii="Calibri" w:hAnsi="Calibri" w:cs="Calibri"/>
    </w:rPr>
  </w:style>
  <w:style w:type="paragraph" w:styleId="Tarih">
    <w:name w:val="Date"/>
    <w:basedOn w:val="Normal"/>
    <w:next w:val="Normal"/>
    <w:link w:val="TarihChar"/>
    <w:uiPriority w:val="99"/>
    <w:semiHidden/>
    <w:unhideWhenUsed/>
    <w:rsid w:val="001D69EE"/>
  </w:style>
  <w:style w:type="character" w:customStyle="1" w:styleId="TarihChar">
    <w:name w:val="Tarih Char"/>
    <w:basedOn w:val="VarsaylanParagrafYazTipi"/>
    <w:link w:val="Tarih"/>
    <w:uiPriority w:val="99"/>
    <w:semiHidden/>
    <w:rsid w:val="001D69EE"/>
    <w:rPr>
      <w:rFonts w:ascii="Calibri" w:hAnsi="Calibri" w:cs="Calibri"/>
    </w:rPr>
  </w:style>
  <w:style w:type="paragraph" w:styleId="NormalWeb">
    <w:name w:val="Normal (Web)"/>
    <w:basedOn w:val="Normal"/>
    <w:uiPriority w:val="99"/>
    <w:semiHidden/>
    <w:unhideWhenUsed/>
    <w:rsid w:val="001D69EE"/>
    <w:rPr>
      <w:rFonts w:ascii="Times New Roman" w:hAnsi="Times New Roman" w:cs="Times New Roman"/>
      <w:sz w:val="24"/>
      <w:szCs w:val="24"/>
    </w:rPr>
  </w:style>
  <w:style w:type="character" w:styleId="AkllKprBalant">
    <w:name w:val="Smart Hyperlink"/>
    <w:basedOn w:val="VarsaylanParagrafYazTipi"/>
    <w:uiPriority w:val="99"/>
    <w:semiHidden/>
    <w:unhideWhenUsed/>
    <w:rsid w:val="001D69EE"/>
    <w:rPr>
      <w:rFonts w:ascii="Calibri" w:hAnsi="Calibri" w:cs="Calibri"/>
      <w:u w:val="dotted"/>
    </w:rPr>
  </w:style>
  <w:style w:type="character" w:styleId="zmlenmeyenBahsetme">
    <w:name w:val="Unresolved Mention"/>
    <w:basedOn w:val="VarsaylanParagrafYazTipi"/>
    <w:uiPriority w:val="99"/>
    <w:semiHidden/>
    <w:unhideWhenUsed/>
    <w:rsid w:val="001D69EE"/>
    <w:rPr>
      <w:rFonts w:ascii="Calibri" w:hAnsi="Calibri" w:cs="Calibri"/>
      <w:color w:val="605E5C"/>
      <w:shd w:val="clear" w:color="auto" w:fill="E1DFDD"/>
    </w:rPr>
  </w:style>
  <w:style w:type="paragraph" w:styleId="GvdeMetni">
    <w:name w:val="Body Text"/>
    <w:basedOn w:val="Normal"/>
    <w:link w:val="GvdeMetniChar"/>
    <w:uiPriority w:val="99"/>
    <w:semiHidden/>
    <w:unhideWhenUsed/>
    <w:rsid w:val="001D69EE"/>
    <w:pPr>
      <w:spacing w:after="120" w:line="240" w:lineRule="auto"/>
    </w:pPr>
    <w:rPr>
      <w:rFonts w:ascii="Calibri" w:eastAsiaTheme="minorHAnsi" w:hAnsi="Calibri" w:cs="Calibri"/>
      <w:noProof w:val="0"/>
      <w:lang w:val="tr-TR" w:eastAsia="en-US"/>
    </w:rPr>
  </w:style>
  <w:style w:type="character" w:customStyle="1" w:styleId="GvdeMetniChar">
    <w:name w:val="Gövde Metni Char"/>
    <w:basedOn w:val="VarsaylanParagrafYazTipi"/>
    <w:link w:val="GvdeMetni"/>
    <w:uiPriority w:val="99"/>
    <w:semiHidden/>
    <w:rsid w:val="001D69EE"/>
    <w:rPr>
      <w:rFonts w:ascii="Calibri" w:hAnsi="Calibri" w:cs="Calibri"/>
    </w:rPr>
  </w:style>
  <w:style w:type="paragraph" w:styleId="GvdeMetni2">
    <w:name w:val="Body Text 2"/>
    <w:basedOn w:val="Normal"/>
    <w:link w:val="GvdeMetni2Char"/>
    <w:uiPriority w:val="99"/>
    <w:semiHidden/>
    <w:unhideWhenUsed/>
    <w:rsid w:val="001D69EE"/>
    <w:pPr>
      <w:spacing w:after="120" w:line="480" w:lineRule="auto"/>
    </w:pPr>
    <w:rPr>
      <w:rFonts w:ascii="Calibri" w:eastAsiaTheme="minorHAnsi" w:hAnsi="Calibri" w:cs="Calibri"/>
      <w:noProof w:val="0"/>
      <w:lang w:val="tr-TR" w:eastAsia="en-US"/>
    </w:rPr>
  </w:style>
  <w:style w:type="character" w:customStyle="1" w:styleId="GvdeMetni2Char">
    <w:name w:val="Gövde Metni 2 Char"/>
    <w:basedOn w:val="VarsaylanParagrafYazTipi"/>
    <w:link w:val="GvdeMetni2"/>
    <w:uiPriority w:val="99"/>
    <w:semiHidden/>
    <w:rsid w:val="001D69EE"/>
    <w:rPr>
      <w:rFonts w:ascii="Calibri" w:hAnsi="Calibri" w:cs="Calibri"/>
    </w:rPr>
  </w:style>
  <w:style w:type="paragraph" w:styleId="GvdeMetniGirintisi">
    <w:name w:val="Body Text Indent"/>
    <w:basedOn w:val="Normal"/>
    <w:link w:val="GvdeMetniGirintisiChar"/>
    <w:uiPriority w:val="99"/>
    <w:semiHidden/>
    <w:unhideWhenUsed/>
    <w:rsid w:val="001D69EE"/>
    <w:pPr>
      <w:spacing w:after="120" w:line="240" w:lineRule="auto"/>
      <w:ind w:left="360"/>
    </w:pPr>
    <w:rPr>
      <w:rFonts w:ascii="Calibri" w:eastAsiaTheme="minorHAnsi" w:hAnsi="Calibri" w:cs="Calibri"/>
      <w:noProof w:val="0"/>
      <w:lang w:val="tr-TR" w:eastAsia="en-US"/>
    </w:rPr>
  </w:style>
  <w:style w:type="character" w:customStyle="1" w:styleId="GvdeMetniGirintisiChar">
    <w:name w:val="Gövde Metni Girintisi Char"/>
    <w:basedOn w:val="VarsaylanParagrafYazTipi"/>
    <w:link w:val="GvdeMetniGirintisi"/>
    <w:uiPriority w:val="99"/>
    <w:semiHidden/>
    <w:rsid w:val="001D69EE"/>
    <w:rPr>
      <w:rFonts w:ascii="Calibri" w:hAnsi="Calibri" w:cs="Calibri"/>
    </w:rPr>
  </w:style>
  <w:style w:type="paragraph" w:styleId="GvdeMetniGirintisi2">
    <w:name w:val="Body Text Indent 2"/>
    <w:basedOn w:val="Normal"/>
    <w:link w:val="GvdeMetniGirintisi2Char"/>
    <w:uiPriority w:val="99"/>
    <w:semiHidden/>
    <w:unhideWhenUsed/>
    <w:rsid w:val="001D69EE"/>
    <w:pPr>
      <w:spacing w:after="120" w:line="480" w:lineRule="auto"/>
      <w:ind w:left="360"/>
    </w:pPr>
    <w:rPr>
      <w:rFonts w:ascii="Calibri" w:eastAsiaTheme="minorHAnsi" w:hAnsi="Calibri" w:cs="Calibri"/>
      <w:noProof w:val="0"/>
      <w:lang w:val="tr-TR" w:eastAsia="en-US"/>
    </w:rPr>
  </w:style>
  <w:style w:type="character" w:customStyle="1" w:styleId="GvdeMetniGirintisi2Char">
    <w:name w:val="Gövde Metni Girintisi 2 Char"/>
    <w:basedOn w:val="VarsaylanParagrafYazTipi"/>
    <w:link w:val="GvdeMetniGirintisi2"/>
    <w:uiPriority w:val="99"/>
    <w:semiHidden/>
    <w:rsid w:val="001D69EE"/>
    <w:rPr>
      <w:rFonts w:ascii="Calibri" w:hAnsi="Calibri" w:cs="Calibri"/>
    </w:rPr>
  </w:style>
  <w:style w:type="paragraph" w:styleId="GvdeMetnilkGirintisi">
    <w:name w:val="Body Text First Indent"/>
    <w:basedOn w:val="GvdeMetni"/>
    <w:link w:val="GvdeMetnilkGirintisiChar"/>
    <w:uiPriority w:val="99"/>
    <w:semiHidden/>
    <w:unhideWhenUsed/>
    <w:rsid w:val="001D69EE"/>
    <w:pPr>
      <w:spacing w:after="0"/>
      <w:ind w:firstLine="360"/>
    </w:pPr>
  </w:style>
  <w:style w:type="character" w:customStyle="1" w:styleId="GvdeMetnilkGirintisiChar">
    <w:name w:val="Gövde Metni İlk Girintisi Char"/>
    <w:basedOn w:val="GvdeMetniChar"/>
    <w:link w:val="GvdeMetnilkGirintisi"/>
    <w:uiPriority w:val="99"/>
    <w:semiHidden/>
    <w:rsid w:val="001D69EE"/>
    <w:rPr>
      <w:rFonts w:ascii="Calibri" w:hAnsi="Calibri" w:cs="Calibri"/>
    </w:rPr>
  </w:style>
  <w:style w:type="paragraph" w:styleId="GvdeMetnilkGirintisi2">
    <w:name w:val="Body Text First Indent 2"/>
    <w:basedOn w:val="GvdeMetniGirintisi"/>
    <w:link w:val="GvdeMetnilkGirintisi2Char"/>
    <w:uiPriority w:val="99"/>
    <w:semiHidden/>
    <w:unhideWhenUsed/>
    <w:rsid w:val="001D69EE"/>
    <w:pPr>
      <w:spacing w:after="0"/>
      <w:ind w:firstLine="360"/>
    </w:pPr>
  </w:style>
  <w:style w:type="character" w:customStyle="1" w:styleId="GvdeMetnilkGirintisi2Char">
    <w:name w:val="Gövde Metni İlk Girintisi 2 Char"/>
    <w:basedOn w:val="GvdeMetniGirintisiChar"/>
    <w:link w:val="GvdeMetnilkGirintisi2"/>
    <w:uiPriority w:val="99"/>
    <w:semiHidden/>
    <w:rsid w:val="001D69EE"/>
    <w:rPr>
      <w:rFonts w:ascii="Calibri" w:hAnsi="Calibri" w:cs="Calibri"/>
    </w:rPr>
  </w:style>
  <w:style w:type="paragraph" w:styleId="NormalGirinti">
    <w:name w:val="Normal Indent"/>
    <w:basedOn w:val="Normal"/>
    <w:uiPriority w:val="99"/>
    <w:semiHidden/>
    <w:unhideWhenUsed/>
    <w:rsid w:val="001D69EE"/>
    <w:pPr>
      <w:spacing w:after="0" w:line="240" w:lineRule="auto"/>
      <w:ind w:left="720"/>
    </w:pPr>
    <w:rPr>
      <w:rFonts w:ascii="Calibri" w:eastAsiaTheme="minorHAnsi" w:hAnsi="Calibri" w:cs="Calibri"/>
      <w:noProof w:val="0"/>
      <w:lang w:val="tr-TR" w:eastAsia="en-US"/>
    </w:rPr>
  </w:style>
  <w:style w:type="paragraph" w:styleId="NotBal">
    <w:name w:val="Note Heading"/>
    <w:basedOn w:val="Normal"/>
    <w:next w:val="Normal"/>
    <w:link w:val="NotBalChar"/>
    <w:uiPriority w:val="99"/>
    <w:semiHidden/>
    <w:unhideWhenUsed/>
    <w:rsid w:val="001D69EE"/>
  </w:style>
  <w:style w:type="character" w:customStyle="1" w:styleId="NotBalChar">
    <w:name w:val="Not Başlığı Char"/>
    <w:basedOn w:val="VarsaylanParagrafYazTipi"/>
    <w:link w:val="NotBal"/>
    <w:uiPriority w:val="99"/>
    <w:semiHidden/>
    <w:rsid w:val="001D69EE"/>
    <w:rPr>
      <w:rFonts w:ascii="Calibri" w:hAnsi="Calibri" w:cs="Calibri"/>
    </w:rPr>
  </w:style>
  <w:style w:type="table" w:styleId="Tabloada">
    <w:name w:val="Table Contemporary"/>
    <w:basedOn w:val="NormalTablo"/>
    <w:uiPriority w:val="99"/>
    <w:semiHidden/>
    <w:unhideWhenUsed/>
    <w:rsid w:val="001D69EE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kListe">
    <w:name w:val="Light List"/>
    <w:basedOn w:val="NormalTablo"/>
    <w:uiPriority w:val="61"/>
    <w:semiHidden/>
    <w:unhideWhenUsed/>
    <w:rsid w:val="001D69EE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AkListe-Vurgu1">
    <w:name w:val="Light List Accent 1"/>
    <w:basedOn w:val="NormalTablo"/>
    <w:uiPriority w:val="61"/>
    <w:semiHidden/>
    <w:unhideWhenUsed/>
    <w:rsid w:val="001D69EE"/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AkListe-Vurgu2">
    <w:name w:val="Light List Accent 2"/>
    <w:basedOn w:val="NormalTablo"/>
    <w:uiPriority w:val="61"/>
    <w:semiHidden/>
    <w:unhideWhenUsed/>
    <w:rsid w:val="001D69EE"/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AkListe-Vurgu3">
    <w:name w:val="Light List Accent 3"/>
    <w:basedOn w:val="NormalTablo"/>
    <w:uiPriority w:val="61"/>
    <w:semiHidden/>
    <w:unhideWhenUsed/>
    <w:rsid w:val="001D69EE"/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AkListe-Vurgu4">
    <w:name w:val="Light List Accent 4"/>
    <w:basedOn w:val="NormalTablo"/>
    <w:uiPriority w:val="61"/>
    <w:semiHidden/>
    <w:unhideWhenUsed/>
    <w:rsid w:val="001D69EE"/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AkListe-Vurgu5">
    <w:name w:val="Light List Accent 5"/>
    <w:basedOn w:val="NormalTablo"/>
    <w:uiPriority w:val="61"/>
    <w:semiHidden/>
    <w:unhideWhenUsed/>
    <w:rsid w:val="001D69EE"/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table" w:styleId="AkListe-Vurgu6">
    <w:name w:val="Light List Accent 6"/>
    <w:basedOn w:val="NormalTablo"/>
    <w:uiPriority w:val="61"/>
    <w:semiHidden/>
    <w:unhideWhenUsed/>
    <w:rsid w:val="001D69EE"/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AkGlgeleme">
    <w:name w:val="Light Shading"/>
    <w:basedOn w:val="NormalTablo"/>
    <w:uiPriority w:val="60"/>
    <w:semiHidden/>
    <w:unhideWhenUsed/>
    <w:rsid w:val="001D69EE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AkGlgeleme-Vurgu1">
    <w:name w:val="Light Shading Accent 1"/>
    <w:basedOn w:val="NormalTablo"/>
    <w:uiPriority w:val="60"/>
    <w:semiHidden/>
    <w:unhideWhenUsed/>
    <w:rsid w:val="001D69EE"/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AkGlgeleme-Vurgu2">
    <w:name w:val="Light Shading Accent 2"/>
    <w:basedOn w:val="NormalTablo"/>
    <w:uiPriority w:val="60"/>
    <w:semiHidden/>
    <w:unhideWhenUsed/>
    <w:rsid w:val="001D69EE"/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AkGlgeleme-Vurgu3">
    <w:name w:val="Light Shading Accent 3"/>
    <w:basedOn w:val="NormalTablo"/>
    <w:uiPriority w:val="60"/>
    <w:semiHidden/>
    <w:unhideWhenUsed/>
    <w:rsid w:val="001D69EE"/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AkGlgeleme-Vurgu4">
    <w:name w:val="Light Shading Accent 4"/>
    <w:basedOn w:val="NormalTablo"/>
    <w:uiPriority w:val="60"/>
    <w:semiHidden/>
    <w:unhideWhenUsed/>
    <w:rsid w:val="001D69EE"/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AkGlgeleme-Vurgu5">
    <w:name w:val="Light Shading Accent 5"/>
    <w:basedOn w:val="NormalTablo"/>
    <w:uiPriority w:val="60"/>
    <w:semiHidden/>
    <w:unhideWhenUsed/>
    <w:rsid w:val="001D69EE"/>
    <w:rPr>
      <w:color w:val="2F5496" w:themeColor="accent5" w:themeShade="BF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table" w:styleId="AkGlgeleme-Vurgu6">
    <w:name w:val="Light Shading Accent 6"/>
    <w:basedOn w:val="NormalTablo"/>
    <w:uiPriority w:val="60"/>
    <w:semiHidden/>
    <w:unhideWhenUsed/>
    <w:rsid w:val="001D69EE"/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AkKlavuz">
    <w:name w:val="Light Grid"/>
    <w:basedOn w:val="NormalTablo"/>
    <w:uiPriority w:val="62"/>
    <w:semiHidden/>
    <w:unhideWhenUsed/>
    <w:rsid w:val="001D69EE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AkKlavuz-Vurgu1">
    <w:name w:val="Light Grid Accent 1"/>
    <w:basedOn w:val="NormalTablo"/>
    <w:uiPriority w:val="62"/>
    <w:rsid w:val="001D69EE"/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AkKlavuz-Vurgu2">
    <w:name w:val="Light Grid Accent 2"/>
    <w:basedOn w:val="NormalTablo"/>
    <w:uiPriority w:val="62"/>
    <w:semiHidden/>
    <w:unhideWhenUsed/>
    <w:rsid w:val="001D69EE"/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AkKlavuz-Vurgu3">
    <w:name w:val="Light Grid Accent 3"/>
    <w:basedOn w:val="NormalTablo"/>
    <w:uiPriority w:val="62"/>
    <w:semiHidden/>
    <w:unhideWhenUsed/>
    <w:rsid w:val="001D69EE"/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AkKlavuz-Vurgu4">
    <w:name w:val="Light Grid Accent 4"/>
    <w:basedOn w:val="NormalTablo"/>
    <w:uiPriority w:val="62"/>
    <w:semiHidden/>
    <w:unhideWhenUsed/>
    <w:rsid w:val="001D69EE"/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AkKlavuz-Vurgu5">
    <w:name w:val="Light Grid Accent 5"/>
    <w:basedOn w:val="NormalTablo"/>
    <w:uiPriority w:val="62"/>
    <w:semiHidden/>
    <w:unhideWhenUsed/>
    <w:rsid w:val="001D69EE"/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table" w:styleId="AkKlavuz-Vurgu6">
    <w:name w:val="Light Grid Accent 6"/>
    <w:basedOn w:val="NormalTablo"/>
    <w:uiPriority w:val="62"/>
    <w:semiHidden/>
    <w:unhideWhenUsed/>
    <w:rsid w:val="001D69EE"/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KoyuListe">
    <w:name w:val="Dark List"/>
    <w:basedOn w:val="NormalTablo"/>
    <w:uiPriority w:val="70"/>
    <w:semiHidden/>
    <w:unhideWhenUsed/>
    <w:rsid w:val="001D69EE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KoyuListe-Vurgu1">
    <w:name w:val="Dark List Accent 1"/>
    <w:basedOn w:val="NormalTablo"/>
    <w:uiPriority w:val="70"/>
    <w:semiHidden/>
    <w:unhideWhenUsed/>
    <w:rsid w:val="001D69EE"/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KoyuListe-Vurgu2">
    <w:name w:val="Dark List Accent 2"/>
    <w:basedOn w:val="NormalTablo"/>
    <w:uiPriority w:val="70"/>
    <w:semiHidden/>
    <w:unhideWhenUsed/>
    <w:rsid w:val="001D69EE"/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KoyuListe-Vurgu3">
    <w:name w:val="Dark List Accent 3"/>
    <w:basedOn w:val="NormalTablo"/>
    <w:uiPriority w:val="70"/>
    <w:semiHidden/>
    <w:unhideWhenUsed/>
    <w:rsid w:val="001D69EE"/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KoyuListe-Vurgu4">
    <w:name w:val="Dark List Accent 4"/>
    <w:basedOn w:val="NormalTablo"/>
    <w:uiPriority w:val="70"/>
    <w:semiHidden/>
    <w:unhideWhenUsed/>
    <w:rsid w:val="001D69EE"/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KoyuListe-Vurgu5">
    <w:name w:val="Dark List Accent 5"/>
    <w:basedOn w:val="NormalTablo"/>
    <w:uiPriority w:val="70"/>
    <w:semiHidden/>
    <w:unhideWhenUsed/>
    <w:rsid w:val="001D69EE"/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</w:style>
  <w:style w:type="table" w:styleId="KoyuListe-Vurgu6">
    <w:name w:val="Dark List Accent 6"/>
    <w:basedOn w:val="NormalTablo"/>
    <w:uiPriority w:val="70"/>
    <w:rsid w:val="001D69EE"/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table" w:styleId="ListeTablo1Ak">
    <w:name w:val="List Table 1 Light"/>
    <w:basedOn w:val="NormalTablo"/>
    <w:uiPriority w:val="46"/>
    <w:rsid w:val="001D69EE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eTablo1Ak-Vurgu1">
    <w:name w:val="List Table 1 Light Accent 1"/>
    <w:basedOn w:val="NormalTablo"/>
    <w:uiPriority w:val="46"/>
    <w:rsid w:val="001D69EE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eTablo1Ak-Vurgu2">
    <w:name w:val="List Table 1 Light Accent 2"/>
    <w:basedOn w:val="NormalTablo"/>
    <w:uiPriority w:val="46"/>
    <w:rsid w:val="001D69EE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eTablo1Ak-Vurgu3">
    <w:name w:val="List Table 1 Light Accent 3"/>
    <w:basedOn w:val="NormalTablo"/>
    <w:uiPriority w:val="46"/>
    <w:rsid w:val="001D69EE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eTablo1Ak-Vurgu4">
    <w:name w:val="List Table 1 Light Accent 4"/>
    <w:basedOn w:val="NormalTablo"/>
    <w:uiPriority w:val="46"/>
    <w:rsid w:val="001D69EE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eTablo1Ak-Vurgu5">
    <w:name w:val="List Table 1 Light Accent 5"/>
    <w:basedOn w:val="NormalTablo"/>
    <w:uiPriority w:val="46"/>
    <w:rsid w:val="001D69EE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eTablo1Ak-Vurgu6">
    <w:name w:val="List Table 1 Light Accent 6"/>
    <w:basedOn w:val="NormalTablo"/>
    <w:uiPriority w:val="46"/>
    <w:rsid w:val="001D69EE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eTablo2">
    <w:name w:val="List Table 2"/>
    <w:basedOn w:val="NormalTablo"/>
    <w:uiPriority w:val="47"/>
    <w:rsid w:val="001D69EE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eTablo2-Vurgu1">
    <w:name w:val="List Table 2 Accent 1"/>
    <w:basedOn w:val="NormalTablo"/>
    <w:uiPriority w:val="47"/>
    <w:rsid w:val="001D69EE"/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eTablo2-Vurgu2">
    <w:name w:val="List Table 2 Accent 2"/>
    <w:basedOn w:val="NormalTablo"/>
    <w:uiPriority w:val="47"/>
    <w:rsid w:val="001D69EE"/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eTablo2-Vurgu3">
    <w:name w:val="List Table 2 Accent 3"/>
    <w:basedOn w:val="NormalTablo"/>
    <w:uiPriority w:val="47"/>
    <w:rsid w:val="001D69EE"/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eTablo2-Vurgu4">
    <w:name w:val="List Table 2 Accent 4"/>
    <w:basedOn w:val="NormalTablo"/>
    <w:uiPriority w:val="47"/>
    <w:rsid w:val="001D69EE"/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eTablo2-Vurgu5">
    <w:name w:val="List Table 2 Accent 5"/>
    <w:basedOn w:val="NormalTablo"/>
    <w:uiPriority w:val="47"/>
    <w:rsid w:val="001D69EE"/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eTablo2-Vurgu6">
    <w:name w:val="List Table 2 Accent 6"/>
    <w:basedOn w:val="NormalTablo"/>
    <w:uiPriority w:val="47"/>
    <w:rsid w:val="001D69EE"/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eTablo3">
    <w:name w:val="List Table 3"/>
    <w:basedOn w:val="NormalTablo"/>
    <w:uiPriority w:val="48"/>
    <w:rsid w:val="001D69EE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eTablo3-Vurgu1">
    <w:name w:val="List Table 3 Accent 1"/>
    <w:basedOn w:val="NormalTablo"/>
    <w:uiPriority w:val="48"/>
    <w:rsid w:val="001D69EE"/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ListeTablo3-Vurgu2">
    <w:name w:val="List Table 3 Accent 2"/>
    <w:basedOn w:val="NormalTablo"/>
    <w:uiPriority w:val="48"/>
    <w:rsid w:val="001D69EE"/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ListeTablo3-Vurgu3">
    <w:name w:val="List Table 3 Accent 3"/>
    <w:basedOn w:val="NormalTablo"/>
    <w:uiPriority w:val="48"/>
    <w:rsid w:val="001D69EE"/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ListeTablo3-Vurgu4">
    <w:name w:val="List Table 3 Accent 4"/>
    <w:basedOn w:val="NormalTablo"/>
    <w:uiPriority w:val="48"/>
    <w:rsid w:val="001D69EE"/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ListeTablo3-Vurgu5">
    <w:name w:val="List Table 3 Accent 5"/>
    <w:basedOn w:val="NormalTablo"/>
    <w:uiPriority w:val="48"/>
    <w:rsid w:val="001D69EE"/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table" w:styleId="ListeTablo3-Vurgu6">
    <w:name w:val="List Table 3 Accent 6"/>
    <w:basedOn w:val="NormalTablo"/>
    <w:uiPriority w:val="48"/>
    <w:rsid w:val="001D69EE"/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ListeTablo4">
    <w:name w:val="List Table 4"/>
    <w:basedOn w:val="NormalTablo"/>
    <w:uiPriority w:val="49"/>
    <w:rsid w:val="001D69EE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eTablo4-Vurgu1">
    <w:name w:val="List Table 4 Accent 1"/>
    <w:basedOn w:val="NormalTablo"/>
    <w:uiPriority w:val="49"/>
    <w:rsid w:val="001D69EE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eTablo4-Vurgu2">
    <w:name w:val="List Table 4 Accent 2"/>
    <w:basedOn w:val="NormalTablo"/>
    <w:uiPriority w:val="49"/>
    <w:rsid w:val="001D69EE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eTablo4-Vurgu3">
    <w:name w:val="List Table 4 Accent 3"/>
    <w:basedOn w:val="NormalTablo"/>
    <w:uiPriority w:val="49"/>
    <w:rsid w:val="001D69EE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eTablo4-Vurgu4">
    <w:name w:val="List Table 4 Accent 4"/>
    <w:basedOn w:val="NormalTablo"/>
    <w:uiPriority w:val="49"/>
    <w:rsid w:val="001D69EE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eTablo4-Vurgu5">
    <w:name w:val="List Table 4 Accent 5"/>
    <w:basedOn w:val="NormalTablo"/>
    <w:uiPriority w:val="49"/>
    <w:rsid w:val="001D69EE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eTablo4-Vurgu6">
    <w:name w:val="List Table 4 Accent 6"/>
    <w:basedOn w:val="NormalTablo"/>
    <w:uiPriority w:val="49"/>
    <w:rsid w:val="001D69EE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eTablo5-Koyu">
    <w:name w:val="List Table 5 Dark"/>
    <w:basedOn w:val="NormalTablo"/>
    <w:uiPriority w:val="50"/>
    <w:rsid w:val="001D69EE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eTablo5Koyu-Vurgu1">
    <w:name w:val="List Table 5 Dark Accent 1"/>
    <w:basedOn w:val="NormalTablo"/>
    <w:uiPriority w:val="50"/>
    <w:rsid w:val="001D69EE"/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eTablo5Koyu-Vurgu2">
    <w:name w:val="List Table 5 Dark Accent 2"/>
    <w:basedOn w:val="NormalTablo"/>
    <w:uiPriority w:val="50"/>
    <w:rsid w:val="001D69EE"/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eTablo5Koyu-Vurgu3">
    <w:name w:val="List Table 5 Dark Accent 3"/>
    <w:basedOn w:val="NormalTablo"/>
    <w:uiPriority w:val="50"/>
    <w:rsid w:val="001D69EE"/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eTablo5Koyu-Vurgu4">
    <w:name w:val="List Table 5 Dark Accent 4"/>
    <w:basedOn w:val="NormalTablo"/>
    <w:uiPriority w:val="50"/>
    <w:rsid w:val="001D69EE"/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eTablo5Koyu-Vurgu5">
    <w:name w:val="List Table 5 Dark Accent 5"/>
    <w:basedOn w:val="NormalTablo"/>
    <w:uiPriority w:val="50"/>
    <w:rsid w:val="001D69EE"/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5"/>
        <w:left w:val="single" w:sz="24" w:space="0" w:color="4472C4" w:themeColor="accent5"/>
        <w:bottom w:val="single" w:sz="24" w:space="0" w:color="4472C4" w:themeColor="accent5"/>
        <w:right w:val="single" w:sz="24" w:space="0" w:color="4472C4" w:themeColor="accent5"/>
      </w:tblBorders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eTablo5Koyu-Vurgu6">
    <w:name w:val="List Table 5 Dark Accent 6"/>
    <w:basedOn w:val="NormalTablo"/>
    <w:uiPriority w:val="50"/>
    <w:rsid w:val="001D69EE"/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eTablo6Renkli">
    <w:name w:val="List Table 6 Colorful"/>
    <w:basedOn w:val="NormalTablo"/>
    <w:uiPriority w:val="51"/>
    <w:rsid w:val="001D69EE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eTablo6Renkli-Vurgu1">
    <w:name w:val="List Table 6 Colorful Accent 1"/>
    <w:basedOn w:val="NormalTablo"/>
    <w:uiPriority w:val="51"/>
    <w:rsid w:val="001D69EE"/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eTablo6Renkli-Vurgu2">
    <w:name w:val="List Table 6 Colorful Accent 2"/>
    <w:basedOn w:val="NormalTablo"/>
    <w:uiPriority w:val="51"/>
    <w:rsid w:val="001D69EE"/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eTablo6Renkli-Vurgu3">
    <w:name w:val="List Table 6 Colorful Accent 3"/>
    <w:basedOn w:val="NormalTablo"/>
    <w:uiPriority w:val="51"/>
    <w:rsid w:val="001D69EE"/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eTablo6Renkli-Vurgu4">
    <w:name w:val="List Table 6 Colorful Accent 4"/>
    <w:basedOn w:val="NormalTablo"/>
    <w:uiPriority w:val="51"/>
    <w:rsid w:val="001D69EE"/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eTablo6Renkli-Vurgu5">
    <w:name w:val="List Table 6 Colorful Accent 5"/>
    <w:basedOn w:val="NormalTablo"/>
    <w:uiPriority w:val="51"/>
    <w:rsid w:val="001D69EE"/>
    <w:rPr>
      <w:color w:val="2F5496" w:themeColor="accent5" w:themeShade="BF"/>
    </w:rPr>
    <w:tblPr>
      <w:tblStyleRowBandSize w:val="1"/>
      <w:tblStyleColBandSize w:val="1"/>
      <w:tblBorders>
        <w:top w:val="single" w:sz="4" w:space="0" w:color="4472C4" w:themeColor="accent5"/>
        <w:bottom w:val="single" w:sz="4" w:space="0" w:color="4472C4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eTablo6Renkli-Vurgu6">
    <w:name w:val="List Table 6 Colorful Accent 6"/>
    <w:basedOn w:val="NormalTablo"/>
    <w:uiPriority w:val="51"/>
    <w:rsid w:val="001D69EE"/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eTablo7Renkli">
    <w:name w:val="List Table 7 Colorful"/>
    <w:basedOn w:val="NormalTablo"/>
    <w:uiPriority w:val="52"/>
    <w:rsid w:val="001D69EE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eTablo7Renkli-Vurgu1">
    <w:name w:val="List Table 7 Colorful Accent 1"/>
    <w:basedOn w:val="NormalTablo"/>
    <w:uiPriority w:val="52"/>
    <w:rsid w:val="001D69EE"/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eTablo7Renkli-Vurgu2">
    <w:name w:val="List Table 7 Colorful Accent 2"/>
    <w:basedOn w:val="NormalTablo"/>
    <w:uiPriority w:val="52"/>
    <w:rsid w:val="001D69EE"/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eTablo7Renkli-Vurgu3">
    <w:name w:val="List Table 7 Colorful Accent 3"/>
    <w:basedOn w:val="NormalTablo"/>
    <w:uiPriority w:val="52"/>
    <w:rsid w:val="001D69EE"/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eTablo7Renkli-Vurgu4">
    <w:name w:val="List Table 7 Colorful Accent 4"/>
    <w:basedOn w:val="NormalTablo"/>
    <w:uiPriority w:val="52"/>
    <w:rsid w:val="001D69EE"/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eTablo7Renkli-Vurgu5">
    <w:name w:val="List Table 7 Colorful Accent 5"/>
    <w:basedOn w:val="NormalTablo"/>
    <w:uiPriority w:val="52"/>
    <w:rsid w:val="001D69EE"/>
    <w:rPr>
      <w:color w:val="2F5496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eTablo7Renkli-Vurgu6">
    <w:name w:val="List Table 7 Colorful Accent 6"/>
    <w:basedOn w:val="NormalTablo"/>
    <w:uiPriority w:val="52"/>
    <w:rsid w:val="001D69EE"/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E-postamzas">
    <w:name w:val="E-mail Signature"/>
    <w:basedOn w:val="Normal"/>
    <w:link w:val="E-postamzasChar"/>
    <w:uiPriority w:val="99"/>
    <w:semiHidden/>
    <w:unhideWhenUsed/>
    <w:rsid w:val="001D69EE"/>
  </w:style>
  <w:style w:type="character" w:customStyle="1" w:styleId="E-postamzasChar">
    <w:name w:val="E-posta İmzası Char"/>
    <w:basedOn w:val="VarsaylanParagrafYazTipi"/>
    <w:link w:val="E-postamzas"/>
    <w:uiPriority w:val="99"/>
    <w:semiHidden/>
    <w:rsid w:val="001D69EE"/>
    <w:rPr>
      <w:rFonts w:ascii="Calibri" w:hAnsi="Calibri" w:cs="Calibri"/>
    </w:rPr>
  </w:style>
  <w:style w:type="paragraph" w:styleId="Selamlama">
    <w:name w:val="Salutation"/>
    <w:basedOn w:val="Normal"/>
    <w:next w:val="Normal"/>
    <w:link w:val="SelamlamaChar"/>
    <w:uiPriority w:val="99"/>
    <w:semiHidden/>
    <w:unhideWhenUsed/>
    <w:rsid w:val="001D69EE"/>
  </w:style>
  <w:style w:type="character" w:customStyle="1" w:styleId="SelamlamaChar">
    <w:name w:val="Selamlama Char"/>
    <w:basedOn w:val="VarsaylanParagrafYazTipi"/>
    <w:link w:val="Selamlama"/>
    <w:uiPriority w:val="99"/>
    <w:semiHidden/>
    <w:rsid w:val="001D69EE"/>
    <w:rPr>
      <w:rFonts w:ascii="Calibri" w:hAnsi="Calibri" w:cs="Calibri"/>
    </w:rPr>
  </w:style>
  <w:style w:type="table" w:styleId="TabloStunlar1">
    <w:name w:val="Table Columns 1"/>
    <w:basedOn w:val="NormalTablo"/>
    <w:uiPriority w:val="99"/>
    <w:semiHidden/>
    <w:unhideWhenUsed/>
    <w:rsid w:val="001D69EE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oStunlar2">
    <w:name w:val="Table Columns 2"/>
    <w:basedOn w:val="NormalTablo"/>
    <w:uiPriority w:val="99"/>
    <w:semiHidden/>
    <w:unhideWhenUsed/>
    <w:rsid w:val="001D69EE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oStunlar3">
    <w:name w:val="Table Columns 3"/>
    <w:basedOn w:val="NormalTablo"/>
    <w:uiPriority w:val="99"/>
    <w:semiHidden/>
    <w:unhideWhenUsed/>
    <w:rsid w:val="001D69EE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oStunlar4">
    <w:name w:val="Table Columns 4"/>
    <w:basedOn w:val="NormalTablo"/>
    <w:uiPriority w:val="99"/>
    <w:semiHidden/>
    <w:unhideWhenUsed/>
    <w:rsid w:val="001D69EE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oStunlar5">
    <w:name w:val="Table Columns 5"/>
    <w:basedOn w:val="NormalTablo"/>
    <w:uiPriority w:val="99"/>
    <w:semiHidden/>
    <w:unhideWhenUsed/>
    <w:rsid w:val="001D69EE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mza">
    <w:name w:val="Signature"/>
    <w:basedOn w:val="Normal"/>
    <w:link w:val="mzaChar"/>
    <w:uiPriority w:val="99"/>
    <w:semiHidden/>
    <w:unhideWhenUsed/>
    <w:rsid w:val="001D69EE"/>
    <w:pPr>
      <w:spacing w:after="0" w:line="240" w:lineRule="auto"/>
      <w:ind w:left="4320"/>
    </w:pPr>
    <w:rPr>
      <w:rFonts w:ascii="Calibri" w:eastAsiaTheme="minorHAnsi" w:hAnsi="Calibri" w:cs="Calibri"/>
      <w:noProof w:val="0"/>
      <w:lang w:val="tr-TR" w:eastAsia="en-US"/>
    </w:rPr>
  </w:style>
  <w:style w:type="character" w:customStyle="1" w:styleId="mzaChar">
    <w:name w:val="İmza Char"/>
    <w:basedOn w:val="VarsaylanParagrafYazTipi"/>
    <w:link w:val="mza"/>
    <w:uiPriority w:val="99"/>
    <w:semiHidden/>
    <w:rsid w:val="001D69EE"/>
    <w:rPr>
      <w:rFonts w:ascii="Calibri" w:hAnsi="Calibri" w:cs="Calibri"/>
    </w:rPr>
  </w:style>
  <w:style w:type="table" w:styleId="TabloBasit1">
    <w:name w:val="Table Simple 1"/>
    <w:basedOn w:val="NormalTablo"/>
    <w:uiPriority w:val="99"/>
    <w:semiHidden/>
    <w:unhideWhenUsed/>
    <w:rsid w:val="001D69EE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oBasit2">
    <w:name w:val="Table Simple 2"/>
    <w:basedOn w:val="NormalTablo"/>
    <w:uiPriority w:val="99"/>
    <w:semiHidden/>
    <w:unhideWhenUsed/>
    <w:rsid w:val="001D69EE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oBasit3">
    <w:name w:val="Table Simple 3"/>
    <w:basedOn w:val="NormalTablo"/>
    <w:uiPriority w:val="99"/>
    <w:semiHidden/>
    <w:unhideWhenUsed/>
    <w:rsid w:val="001D69EE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oAltBalk1">
    <w:name w:val="Table Subtle 1"/>
    <w:basedOn w:val="NormalTablo"/>
    <w:uiPriority w:val="99"/>
    <w:semiHidden/>
    <w:unhideWhenUsed/>
    <w:rsid w:val="001D69EE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oAltBalk2">
    <w:name w:val="Table Subtle 2"/>
    <w:basedOn w:val="NormalTablo"/>
    <w:uiPriority w:val="99"/>
    <w:rsid w:val="001D69EE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Dizin1">
    <w:name w:val="index 1"/>
    <w:basedOn w:val="Normal"/>
    <w:next w:val="Normal"/>
    <w:autoRedefine/>
    <w:uiPriority w:val="99"/>
    <w:semiHidden/>
    <w:unhideWhenUsed/>
    <w:rsid w:val="001D69EE"/>
    <w:pPr>
      <w:spacing w:after="0" w:line="240" w:lineRule="auto"/>
      <w:ind w:left="220" w:hanging="220"/>
    </w:pPr>
    <w:rPr>
      <w:rFonts w:ascii="Calibri" w:eastAsiaTheme="minorHAnsi" w:hAnsi="Calibri" w:cs="Calibri"/>
      <w:noProof w:val="0"/>
      <w:lang w:val="tr-TR" w:eastAsia="en-US"/>
    </w:rPr>
  </w:style>
  <w:style w:type="paragraph" w:styleId="Dizin2">
    <w:name w:val="index 2"/>
    <w:basedOn w:val="Normal"/>
    <w:next w:val="Normal"/>
    <w:autoRedefine/>
    <w:uiPriority w:val="99"/>
    <w:semiHidden/>
    <w:unhideWhenUsed/>
    <w:rsid w:val="001D69EE"/>
    <w:pPr>
      <w:spacing w:after="0" w:line="240" w:lineRule="auto"/>
      <w:ind w:left="440" w:hanging="220"/>
    </w:pPr>
    <w:rPr>
      <w:rFonts w:ascii="Calibri" w:eastAsiaTheme="minorHAnsi" w:hAnsi="Calibri" w:cs="Calibri"/>
      <w:noProof w:val="0"/>
      <w:lang w:val="tr-TR" w:eastAsia="en-US"/>
    </w:rPr>
  </w:style>
  <w:style w:type="paragraph" w:styleId="Dizin3">
    <w:name w:val="index 3"/>
    <w:basedOn w:val="Normal"/>
    <w:next w:val="Normal"/>
    <w:autoRedefine/>
    <w:uiPriority w:val="99"/>
    <w:semiHidden/>
    <w:unhideWhenUsed/>
    <w:rsid w:val="001D69EE"/>
    <w:pPr>
      <w:spacing w:after="0" w:line="240" w:lineRule="auto"/>
      <w:ind w:left="660" w:hanging="220"/>
    </w:pPr>
    <w:rPr>
      <w:rFonts w:ascii="Calibri" w:eastAsiaTheme="minorHAnsi" w:hAnsi="Calibri" w:cs="Calibri"/>
      <w:noProof w:val="0"/>
      <w:lang w:val="tr-TR" w:eastAsia="en-US"/>
    </w:rPr>
  </w:style>
  <w:style w:type="paragraph" w:styleId="Dizin4">
    <w:name w:val="index 4"/>
    <w:basedOn w:val="Normal"/>
    <w:next w:val="Normal"/>
    <w:autoRedefine/>
    <w:uiPriority w:val="99"/>
    <w:semiHidden/>
    <w:unhideWhenUsed/>
    <w:rsid w:val="001D69EE"/>
    <w:pPr>
      <w:spacing w:after="0" w:line="240" w:lineRule="auto"/>
      <w:ind w:left="880" w:hanging="220"/>
    </w:pPr>
    <w:rPr>
      <w:rFonts w:ascii="Calibri" w:eastAsiaTheme="minorHAnsi" w:hAnsi="Calibri" w:cs="Calibri"/>
      <w:noProof w:val="0"/>
      <w:lang w:val="tr-TR" w:eastAsia="en-US"/>
    </w:rPr>
  </w:style>
  <w:style w:type="paragraph" w:styleId="Dizin5">
    <w:name w:val="index 5"/>
    <w:basedOn w:val="Normal"/>
    <w:next w:val="Normal"/>
    <w:autoRedefine/>
    <w:uiPriority w:val="99"/>
    <w:semiHidden/>
    <w:unhideWhenUsed/>
    <w:rsid w:val="001D69EE"/>
    <w:pPr>
      <w:spacing w:after="0" w:line="240" w:lineRule="auto"/>
      <w:ind w:left="1100" w:hanging="220"/>
    </w:pPr>
    <w:rPr>
      <w:rFonts w:ascii="Calibri" w:eastAsiaTheme="minorHAnsi" w:hAnsi="Calibri" w:cs="Calibri"/>
      <w:noProof w:val="0"/>
      <w:lang w:val="tr-TR" w:eastAsia="en-US"/>
    </w:rPr>
  </w:style>
  <w:style w:type="paragraph" w:styleId="Dizin6">
    <w:name w:val="index 6"/>
    <w:basedOn w:val="Normal"/>
    <w:next w:val="Normal"/>
    <w:autoRedefine/>
    <w:uiPriority w:val="99"/>
    <w:semiHidden/>
    <w:unhideWhenUsed/>
    <w:rsid w:val="001D69EE"/>
    <w:pPr>
      <w:spacing w:after="0" w:line="240" w:lineRule="auto"/>
      <w:ind w:left="1320" w:hanging="220"/>
    </w:pPr>
    <w:rPr>
      <w:rFonts w:ascii="Calibri" w:eastAsiaTheme="minorHAnsi" w:hAnsi="Calibri" w:cs="Calibri"/>
      <w:noProof w:val="0"/>
      <w:lang w:val="tr-TR" w:eastAsia="en-US"/>
    </w:rPr>
  </w:style>
  <w:style w:type="paragraph" w:styleId="Dizin7">
    <w:name w:val="index 7"/>
    <w:basedOn w:val="Normal"/>
    <w:next w:val="Normal"/>
    <w:autoRedefine/>
    <w:uiPriority w:val="99"/>
    <w:semiHidden/>
    <w:unhideWhenUsed/>
    <w:rsid w:val="001D69EE"/>
    <w:pPr>
      <w:spacing w:after="0" w:line="240" w:lineRule="auto"/>
      <w:ind w:left="1540" w:hanging="220"/>
    </w:pPr>
    <w:rPr>
      <w:rFonts w:ascii="Calibri" w:eastAsiaTheme="minorHAnsi" w:hAnsi="Calibri" w:cs="Calibri"/>
      <w:noProof w:val="0"/>
      <w:lang w:val="tr-TR" w:eastAsia="en-US"/>
    </w:rPr>
  </w:style>
  <w:style w:type="paragraph" w:styleId="Dizin8">
    <w:name w:val="index 8"/>
    <w:basedOn w:val="Normal"/>
    <w:next w:val="Normal"/>
    <w:autoRedefine/>
    <w:uiPriority w:val="99"/>
    <w:semiHidden/>
    <w:unhideWhenUsed/>
    <w:rsid w:val="001D69EE"/>
    <w:pPr>
      <w:spacing w:after="0" w:line="240" w:lineRule="auto"/>
      <w:ind w:left="1760" w:hanging="220"/>
    </w:pPr>
    <w:rPr>
      <w:rFonts w:ascii="Calibri" w:eastAsiaTheme="minorHAnsi" w:hAnsi="Calibri" w:cs="Calibri"/>
      <w:noProof w:val="0"/>
      <w:lang w:val="tr-TR" w:eastAsia="en-US"/>
    </w:rPr>
  </w:style>
  <w:style w:type="paragraph" w:styleId="Dizin9">
    <w:name w:val="index 9"/>
    <w:basedOn w:val="Normal"/>
    <w:next w:val="Normal"/>
    <w:autoRedefine/>
    <w:uiPriority w:val="99"/>
    <w:semiHidden/>
    <w:unhideWhenUsed/>
    <w:rsid w:val="001D69EE"/>
    <w:pPr>
      <w:spacing w:after="0" w:line="240" w:lineRule="auto"/>
      <w:ind w:left="1980" w:hanging="220"/>
    </w:pPr>
    <w:rPr>
      <w:rFonts w:ascii="Calibri" w:eastAsiaTheme="minorHAnsi" w:hAnsi="Calibri" w:cs="Calibri"/>
      <w:noProof w:val="0"/>
      <w:lang w:val="tr-TR" w:eastAsia="en-US"/>
    </w:rPr>
  </w:style>
  <w:style w:type="paragraph" w:styleId="DizinBal">
    <w:name w:val="index heading"/>
    <w:basedOn w:val="Normal"/>
    <w:next w:val="Dizin1"/>
    <w:uiPriority w:val="99"/>
    <w:semiHidden/>
    <w:unhideWhenUsed/>
    <w:rsid w:val="001D69EE"/>
    <w:pPr>
      <w:spacing w:after="0" w:line="240" w:lineRule="auto"/>
    </w:pPr>
    <w:rPr>
      <w:rFonts w:ascii="Calibri Light" w:eastAsiaTheme="majorEastAsia" w:hAnsi="Calibri Light" w:cs="Calibri Light"/>
      <w:b/>
      <w:bCs/>
      <w:noProof w:val="0"/>
      <w:lang w:val="tr-TR" w:eastAsia="en-US"/>
    </w:rPr>
  </w:style>
  <w:style w:type="paragraph" w:styleId="Kapan">
    <w:name w:val="Closing"/>
    <w:basedOn w:val="Normal"/>
    <w:link w:val="KapanChar"/>
    <w:uiPriority w:val="99"/>
    <w:semiHidden/>
    <w:unhideWhenUsed/>
    <w:rsid w:val="001D69EE"/>
    <w:pPr>
      <w:spacing w:after="0" w:line="240" w:lineRule="auto"/>
      <w:ind w:left="4320"/>
    </w:pPr>
    <w:rPr>
      <w:rFonts w:ascii="Calibri" w:eastAsiaTheme="minorHAnsi" w:hAnsi="Calibri" w:cs="Calibri"/>
      <w:noProof w:val="0"/>
      <w:lang w:val="tr-TR" w:eastAsia="en-US"/>
    </w:rPr>
  </w:style>
  <w:style w:type="character" w:customStyle="1" w:styleId="KapanChar">
    <w:name w:val="Kapanış Char"/>
    <w:basedOn w:val="VarsaylanParagrafYazTipi"/>
    <w:link w:val="Kapan"/>
    <w:uiPriority w:val="99"/>
    <w:semiHidden/>
    <w:rsid w:val="001D69EE"/>
    <w:rPr>
      <w:rFonts w:ascii="Calibri" w:hAnsi="Calibri" w:cs="Calibri"/>
    </w:rPr>
  </w:style>
  <w:style w:type="table" w:styleId="TabloKlavuzu">
    <w:name w:val="Table Grid"/>
    <w:basedOn w:val="NormalTablo"/>
    <w:uiPriority w:val="39"/>
    <w:rsid w:val="001D69E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oKlavuz1">
    <w:name w:val="Table Grid 1"/>
    <w:basedOn w:val="NormalTablo"/>
    <w:uiPriority w:val="99"/>
    <w:semiHidden/>
    <w:unhideWhenUsed/>
    <w:rsid w:val="001D69EE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oKlavuz2">
    <w:name w:val="Table Grid 2"/>
    <w:basedOn w:val="NormalTablo"/>
    <w:uiPriority w:val="99"/>
    <w:semiHidden/>
    <w:unhideWhenUsed/>
    <w:rsid w:val="001D69EE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oKlavuz3">
    <w:name w:val="Table Grid 3"/>
    <w:basedOn w:val="NormalTablo"/>
    <w:uiPriority w:val="99"/>
    <w:semiHidden/>
    <w:unhideWhenUsed/>
    <w:rsid w:val="001D69EE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oKlavuz4">
    <w:name w:val="Table Grid 4"/>
    <w:basedOn w:val="NormalTablo"/>
    <w:uiPriority w:val="99"/>
    <w:semiHidden/>
    <w:unhideWhenUsed/>
    <w:rsid w:val="001D69EE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oKlavuz5">
    <w:name w:val="Table Grid 5"/>
    <w:basedOn w:val="NormalTablo"/>
    <w:uiPriority w:val="99"/>
    <w:semiHidden/>
    <w:unhideWhenUsed/>
    <w:rsid w:val="001D69EE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oKlavuz6">
    <w:name w:val="Table Grid 6"/>
    <w:basedOn w:val="NormalTablo"/>
    <w:uiPriority w:val="99"/>
    <w:semiHidden/>
    <w:unhideWhenUsed/>
    <w:rsid w:val="001D69EE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oKlavuz7">
    <w:name w:val="Table Grid 7"/>
    <w:basedOn w:val="NormalTablo"/>
    <w:uiPriority w:val="99"/>
    <w:semiHidden/>
    <w:unhideWhenUsed/>
    <w:rsid w:val="001D69EE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oKlavuz8">
    <w:name w:val="Table Grid 8"/>
    <w:basedOn w:val="NormalTablo"/>
    <w:uiPriority w:val="99"/>
    <w:semiHidden/>
    <w:unhideWhenUsed/>
    <w:rsid w:val="001D69EE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oKlavuzuAk">
    <w:name w:val="Grid Table Light"/>
    <w:basedOn w:val="NormalTablo"/>
    <w:uiPriority w:val="40"/>
    <w:rsid w:val="001D69EE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KlavuzTablo1Ak">
    <w:name w:val="Grid Table 1 Light"/>
    <w:basedOn w:val="NormalTablo"/>
    <w:uiPriority w:val="46"/>
    <w:rsid w:val="001D69EE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KlavuzTablo1Ak-Vurgu1">
    <w:name w:val="Grid Table 1 Light Accent 1"/>
    <w:basedOn w:val="NormalTablo"/>
    <w:uiPriority w:val="46"/>
    <w:rsid w:val="001D69EE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KlavuzTablo1Ak-Vurgu2">
    <w:name w:val="Grid Table 1 Light Accent 2"/>
    <w:basedOn w:val="NormalTablo"/>
    <w:uiPriority w:val="46"/>
    <w:rsid w:val="001D69EE"/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KlavuzTablo1Ak-Vurgu3">
    <w:name w:val="Grid Table 1 Light Accent 3"/>
    <w:basedOn w:val="NormalTablo"/>
    <w:uiPriority w:val="46"/>
    <w:rsid w:val="001D69EE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KlavuzTablo1Ak-Vurgu4">
    <w:name w:val="Grid Table 1 Light Accent 4"/>
    <w:basedOn w:val="NormalTablo"/>
    <w:uiPriority w:val="46"/>
    <w:rsid w:val="001D69EE"/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KlavuzTablo1Ak-Vurgu5">
    <w:name w:val="Grid Table 1 Light Accent 5"/>
    <w:basedOn w:val="NormalTablo"/>
    <w:uiPriority w:val="46"/>
    <w:rsid w:val="001D69EE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KlavuzTablo1Ak-Vurgu6">
    <w:name w:val="Grid Table 1 Light Accent 6"/>
    <w:basedOn w:val="NormalTablo"/>
    <w:uiPriority w:val="46"/>
    <w:rsid w:val="001D69EE"/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KlavuzTablo2">
    <w:name w:val="Grid Table 2"/>
    <w:basedOn w:val="NormalTablo"/>
    <w:uiPriority w:val="47"/>
    <w:rsid w:val="001D69EE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KlavuzTablo2-Vurgu1">
    <w:name w:val="Grid Table 2 Accent 1"/>
    <w:basedOn w:val="NormalTablo"/>
    <w:uiPriority w:val="47"/>
    <w:rsid w:val="001D69EE"/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KlavuzTablo2-Vurgu2">
    <w:name w:val="Grid Table 2 Accent 2"/>
    <w:basedOn w:val="NormalTablo"/>
    <w:uiPriority w:val="47"/>
    <w:rsid w:val="001D69EE"/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KlavuzTablo2-Vurgu3">
    <w:name w:val="Grid Table 2 Accent 3"/>
    <w:basedOn w:val="NormalTablo"/>
    <w:uiPriority w:val="47"/>
    <w:rsid w:val="001D69EE"/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KlavuzTablo2-Vurgu4">
    <w:name w:val="Grid Table 2 Accent 4"/>
    <w:basedOn w:val="NormalTablo"/>
    <w:uiPriority w:val="47"/>
    <w:rsid w:val="001D69EE"/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KlavuzTablo2-Vurgu5">
    <w:name w:val="Grid Table 2 Accent 5"/>
    <w:basedOn w:val="NormalTablo"/>
    <w:uiPriority w:val="47"/>
    <w:rsid w:val="001D69EE"/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KlavuzTablo2-Vurgu6">
    <w:name w:val="Grid Table 2 Accent 6"/>
    <w:basedOn w:val="NormalTablo"/>
    <w:uiPriority w:val="47"/>
    <w:rsid w:val="001D69EE"/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KlavuzTablo3">
    <w:name w:val="Grid Table 3"/>
    <w:basedOn w:val="NormalTablo"/>
    <w:uiPriority w:val="48"/>
    <w:rsid w:val="001D69EE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KlavuzTablo3-Vurgu1">
    <w:name w:val="Grid Table 3 Accent 1"/>
    <w:basedOn w:val="NormalTablo"/>
    <w:uiPriority w:val="48"/>
    <w:rsid w:val="001D69EE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KlavuzTablo3-Vurgu2">
    <w:name w:val="Grid Table 3 Accent 2"/>
    <w:basedOn w:val="NormalTablo"/>
    <w:uiPriority w:val="48"/>
    <w:rsid w:val="001D69EE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KlavuzTablo3-Vurgu3">
    <w:name w:val="Grid Table 3 Accent 3"/>
    <w:basedOn w:val="NormalTablo"/>
    <w:uiPriority w:val="48"/>
    <w:rsid w:val="001D69EE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KlavuzTablo3-Vurgu4">
    <w:name w:val="Grid Table 3 Accent 4"/>
    <w:basedOn w:val="NormalTablo"/>
    <w:uiPriority w:val="48"/>
    <w:rsid w:val="001D69EE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KlavuzTablo3-Vurgu5">
    <w:name w:val="Grid Table 3 Accent 5"/>
    <w:basedOn w:val="NormalTablo"/>
    <w:uiPriority w:val="48"/>
    <w:rsid w:val="001D69EE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KlavuzTablo3-Vurgu6">
    <w:name w:val="Grid Table 3 Accent 6"/>
    <w:basedOn w:val="NormalTablo"/>
    <w:uiPriority w:val="48"/>
    <w:rsid w:val="001D69EE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KlavuzuTablo4">
    <w:name w:val="Grid Table 4"/>
    <w:basedOn w:val="NormalTablo"/>
    <w:uiPriority w:val="49"/>
    <w:rsid w:val="001D69EE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KlavuzuTablo4-Vurgu1">
    <w:name w:val="Grid Table 4 Accent 1"/>
    <w:basedOn w:val="NormalTablo"/>
    <w:uiPriority w:val="49"/>
    <w:rsid w:val="001D69EE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KlavuzuTablo4-Vurgu2">
    <w:name w:val="Grid Table 4 Accent 2"/>
    <w:basedOn w:val="NormalTablo"/>
    <w:uiPriority w:val="49"/>
    <w:rsid w:val="001D69EE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KlavuzuTablo4-Vurgu3">
    <w:name w:val="Grid Table 4 Accent 3"/>
    <w:basedOn w:val="NormalTablo"/>
    <w:uiPriority w:val="49"/>
    <w:rsid w:val="001D69EE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KlavuzuTablo4-Vurgu4">
    <w:name w:val="Grid Table 4 Accent 4"/>
    <w:basedOn w:val="NormalTablo"/>
    <w:uiPriority w:val="49"/>
    <w:rsid w:val="001D69EE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KlavuzuTablo4-Vurgu5">
    <w:name w:val="Grid Table 4 Accent 5"/>
    <w:basedOn w:val="NormalTablo"/>
    <w:uiPriority w:val="49"/>
    <w:rsid w:val="001D69EE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KlavuzuTablo4-Vurgu6">
    <w:name w:val="Grid Table 4 Accent 6"/>
    <w:basedOn w:val="NormalTablo"/>
    <w:uiPriority w:val="49"/>
    <w:rsid w:val="001D69EE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KlavuzTablo5Koyu">
    <w:name w:val="Grid Table 5 Dark"/>
    <w:basedOn w:val="NormalTablo"/>
    <w:uiPriority w:val="50"/>
    <w:rsid w:val="001D69E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KlavuzTablo5Koyu-Vurgu1">
    <w:name w:val="Grid Table 5 Dark Accent 1"/>
    <w:basedOn w:val="NormalTablo"/>
    <w:uiPriority w:val="50"/>
    <w:rsid w:val="001D69E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KlavuzTablo5Koyu-Vurgu2">
    <w:name w:val="Grid Table 5 Dark Accent 2"/>
    <w:basedOn w:val="NormalTablo"/>
    <w:uiPriority w:val="50"/>
    <w:rsid w:val="001D69E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KlavuzTablo5Koyu-Vurgu3">
    <w:name w:val="Grid Table 5 Dark Accent 3"/>
    <w:basedOn w:val="NormalTablo"/>
    <w:uiPriority w:val="50"/>
    <w:rsid w:val="001D69E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KlavuzTablo5Koyu-Vurgu4">
    <w:name w:val="Grid Table 5 Dark Accent 4"/>
    <w:basedOn w:val="NormalTablo"/>
    <w:uiPriority w:val="50"/>
    <w:rsid w:val="001D69E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KlavuzTablo5Koyu-Vurgu5">
    <w:name w:val="Grid Table 5 Dark Accent 5"/>
    <w:basedOn w:val="NormalTablo"/>
    <w:uiPriority w:val="50"/>
    <w:rsid w:val="001D69E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styleId="KlavuzTablo5Koyu-Vurgu6">
    <w:name w:val="Grid Table 5 Dark Accent 6"/>
    <w:basedOn w:val="NormalTablo"/>
    <w:uiPriority w:val="50"/>
    <w:rsid w:val="001D69E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KlavuzTablo6Renkli">
    <w:name w:val="Grid Table 6 Colorful"/>
    <w:basedOn w:val="NormalTablo"/>
    <w:uiPriority w:val="51"/>
    <w:rsid w:val="001D69EE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KlavuzTablo6Renkli-Vurgu1">
    <w:name w:val="Grid Table 6 Colorful Accent 1"/>
    <w:basedOn w:val="NormalTablo"/>
    <w:uiPriority w:val="51"/>
    <w:rsid w:val="001D69EE"/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KlavuzTablo6-Renkli-Vurgu2">
    <w:name w:val="Grid Table 6 Colorful Accent 2"/>
    <w:basedOn w:val="NormalTablo"/>
    <w:uiPriority w:val="51"/>
    <w:rsid w:val="001D69EE"/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KlavuzTablo6-Renkli-Vurgu3">
    <w:name w:val="Grid Table 6 Colorful Accent 3"/>
    <w:basedOn w:val="NormalTablo"/>
    <w:uiPriority w:val="51"/>
    <w:rsid w:val="001D69EE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KlavuzTablo6-Renkli-Vurgu4">
    <w:name w:val="Grid Table 6 Colorful Accent 4"/>
    <w:basedOn w:val="NormalTablo"/>
    <w:uiPriority w:val="51"/>
    <w:rsid w:val="001D69EE"/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KlavuzTablo6-Renkli-Vurgu5">
    <w:name w:val="Grid Table 6 Colorful Accent 5"/>
    <w:basedOn w:val="NormalTablo"/>
    <w:uiPriority w:val="51"/>
    <w:rsid w:val="001D69EE"/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KlavuzTablo6Renkli-Vurgu6">
    <w:name w:val="Grid Table 6 Colorful Accent 6"/>
    <w:basedOn w:val="NormalTablo"/>
    <w:uiPriority w:val="51"/>
    <w:rsid w:val="001D69EE"/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KlavuzTablo7Renkli">
    <w:name w:val="Grid Table 7 Colorful"/>
    <w:basedOn w:val="NormalTablo"/>
    <w:uiPriority w:val="52"/>
    <w:rsid w:val="001D69EE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KlavuzTablo7Renkli-Vurgu1">
    <w:name w:val="Grid Table 7 Colorful Accent 1"/>
    <w:basedOn w:val="NormalTablo"/>
    <w:uiPriority w:val="52"/>
    <w:rsid w:val="001D69EE"/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KlavuzTablo7Renkli-Vurgu2">
    <w:name w:val="Grid Table 7 Colorful Accent 2"/>
    <w:basedOn w:val="NormalTablo"/>
    <w:uiPriority w:val="52"/>
    <w:rsid w:val="001D69EE"/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KlavuzTablo7Renkli-Vurgu3">
    <w:name w:val="Grid Table 7 Colorful Accent 3"/>
    <w:basedOn w:val="NormalTablo"/>
    <w:uiPriority w:val="52"/>
    <w:rsid w:val="001D69EE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KlavuzTablo7Renkli-Vurgu4">
    <w:name w:val="Grid Table 7 Colorful Accent 4"/>
    <w:basedOn w:val="NormalTablo"/>
    <w:uiPriority w:val="52"/>
    <w:rsid w:val="001D69EE"/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KlavuzTablo7Renkli-Vurgu5">
    <w:name w:val="Grid Table 7 Colorful Accent 5"/>
    <w:basedOn w:val="NormalTablo"/>
    <w:uiPriority w:val="52"/>
    <w:rsid w:val="001D69EE"/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KlavuzTablo7Renkli-Vurgu6">
    <w:name w:val="Grid Table 7 Colorful Accent 6"/>
    <w:basedOn w:val="NormalTablo"/>
    <w:uiPriority w:val="52"/>
    <w:rsid w:val="001D69EE"/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loWeb1">
    <w:name w:val="Table Web 1"/>
    <w:basedOn w:val="NormalTablo"/>
    <w:uiPriority w:val="99"/>
    <w:semiHidden/>
    <w:unhideWhenUsed/>
    <w:rsid w:val="001D69EE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oWeb2">
    <w:name w:val="Table Web 2"/>
    <w:basedOn w:val="NormalTablo"/>
    <w:uiPriority w:val="99"/>
    <w:semiHidden/>
    <w:unhideWhenUsed/>
    <w:rsid w:val="001D69EE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oWeb3">
    <w:name w:val="Table Web 3"/>
    <w:basedOn w:val="NormalTablo"/>
    <w:uiPriority w:val="99"/>
    <w:rsid w:val="001D69EE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DipnotBavurusu">
    <w:name w:val="footnote reference"/>
    <w:basedOn w:val="VarsaylanParagrafYazTipi"/>
    <w:uiPriority w:val="99"/>
    <w:semiHidden/>
    <w:unhideWhenUsed/>
    <w:rsid w:val="001D69EE"/>
    <w:rPr>
      <w:rFonts w:ascii="Calibri" w:hAnsi="Calibri" w:cs="Calibri"/>
      <w:vertAlign w:val="superscript"/>
    </w:rPr>
  </w:style>
  <w:style w:type="character" w:styleId="SatrNumaras">
    <w:name w:val="line number"/>
    <w:basedOn w:val="VarsaylanParagrafYazTipi"/>
    <w:uiPriority w:val="99"/>
    <w:semiHidden/>
    <w:unhideWhenUsed/>
    <w:rsid w:val="001D69EE"/>
    <w:rPr>
      <w:rFonts w:ascii="Calibri" w:hAnsi="Calibri" w:cs="Calibri"/>
    </w:rPr>
  </w:style>
  <w:style w:type="table" w:styleId="Tablo3Befektler1">
    <w:name w:val="Table 3D effects 1"/>
    <w:basedOn w:val="NormalTablo"/>
    <w:uiPriority w:val="99"/>
    <w:semiHidden/>
    <w:unhideWhenUsed/>
    <w:rsid w:val="001D69EE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o3Befektler2">
    <w:name w:val="Table 3D effects 2"/>
    <w:basedOn w:val="NormalTablo"/>
    <w:uiPriority w:val="99"/>
    <w:semiHidden/>
    <w:unhideWhenUsed/>
    <w:rsid w:val="001D69EE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o3Befektler3">
    <w:name w:val="Table 3D effects 3"/>
    <w:basedOn w:val="NormalTablo"/>
    <w:uiPriority w:val="99"/>
    <w:semiHidden/>
    <w:unhideWhenUsed/>
    <w:rsid w:val="001D69EE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oTemas">
    <w:name w:val="Table Theme"/>
    <w:basedOn w:val="NormalTablo"/>
    <w:uiPriority w:val="99"/>
    <w:semiHidden/>
    <w:unhideWhenUsed/>
    <w:rsid w:val="001D69E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ayfaNumaras">
    <w:name w:val="page number"/>
    <w:basedOn w:val="VarsaylanParagrafYazTipi"/>
    <w:uiPriority w:val="99"/>
    <w:semiHidden/>
    <w:unhideWhenUsed/>
    <w:rsid w:val="001D69EE"/>
    <w:rPr>
      <w:rFonts w:ascii="Calibri" w:hAnsi="Calibri" w:cs="Calibri"/>
    </w:rPr>
  </w:style>
  <w:style w:type="character" w:customStyle="1" w:styleId="il">
    <w:name w:val="il"/>
    <w:basedOn w:val="VarsaylanParagrafYazTipi"/>
    <w:rsid w:val="00CA57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343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2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00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32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5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53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8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11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34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ugra\AppData\Local\Microsoft\Office\16.0\DTS\tr-TR%7bE7C1D571-444E-48EF-B2A7-3F32E662643E%7d\%7b86CDDA41-EE53-4375-855D-44F32C7C2535%7dtf02786999_win3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3.xml><?xml version="1.0" encoding="utf-8"?>
<ds:datastoreItem xmlns:ds="http://schemas.openxmlformats.org/officeDocument/2006/customXml" ds:itemID="{CD0A309B-399B-4546-B259-821CB81902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{86CDDA41-EE53-4375-855D-44F32C7C2535}tf02786999_win32.dotx</Template>
  <TotalTime>0</TotalTime>
  <Pages>4</Pages>
  <Words>695</Words>
  <Characters>3967</Characters>
  <Application>Microsoft Office Word</Application>
  <DocSecurity>0</DocSecurity>
  <Lines>33</Lines>
  <Paragraphs>9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2022-01-19T22:18:00Z</dcterms:created>
  <dcterms:modified xsi:type="dcterms:W3CDTF">2022-03-21T01:02:00Z</dcterms:modified>
</cp:coreProperties>
</file>